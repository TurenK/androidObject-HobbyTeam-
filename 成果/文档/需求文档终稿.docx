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77255B" w14:textId="77777777" w:rsidR="002B3EB7" w:rsidRDefault="002B3EB7" w:rsidP="002B3EB7">
      <w:pPr>
        <w:jc w:val="center"/>
        <w:rPr>
          <w:sz w:val="84"/>
          <w:szCs w:val="84"/>
        </w:rPr>
      </w:pPr>
    </w:p>
    <w:p w14:paraId="2BE0ECDA" w14:textId="77777777" w:rsidR="002B3EB7" w:rsidRDefault="002B3EB7" w:rsidP="002B3EB7">
      <w:pPr>
        <w:jc w:val="center"/>
        <w:rPr>
          <w:rFonts w:hint="eastAsia"/>
          <w:sz w:val="84"/>
          <w:szCs w:val="84"/>
        </w:rPr>
      </w:pPr>
    </w:p>
    <w:p w14:paraId="6EEB2409" w14:textId="77777777" w:rsidR="002B3EB7" w:rsidRDefault="002B3EB7" w:rsidP="002B3EB7">
      <w:pPr>
        <w:jc w:val="center"/>
        <w:rPr>
          <w:rFonts w:hint="eastAsia"/>
          <w:sz w:val="84"/>
          <w:szCs w:val="84"/>
        </w:rPr>
      </w:pPr>
    </w:p>
    <w:p w14:paraId="4DD259FD" w14:textId="77777777" w:rsidR="009D6613" w:rsidRDefault="009D6613" w:rsidP="002B3EB7">
      <w:pPr>
        <w:jc w:val="center"/>
        <w:rPr>
          <w:sz w:val="84"/>
          <w:szCs w:val="84"/>
        </w:rPr>
      </w:pPr>
      <w:r w:rsidRPr="002B3EB7">
        <w:rPr>
          <w:rFonts w:hint="eastAsia"/>
          <w:sz w:val="84"/>
          <w:szCs w:val="84"/>
        </w:rPr>
        <w:t>需求规格说明书</w:t>
      </w:r>
    </w:p>
    <w:p w14:paraId="19D32E55" w14:textId="77777777" w:rsidR="002B3EB7" w:rsidRDefault="002B3EB7" w:rsidP="002B3EB7">
      <w:pPr>
        <w:jc w:val="center"/>
        <w:rPr>
          <w:sz w:val="84"/>
          <w:szCs w:val="84"/>
        </w:rPr>
      </w:pPr>
    </w:p>
    <w:p w14:paraId="5A8CD395" w14:textId="77777777" w:rsidR="00137423" w:rsidRDefault="00137423" w:rsidP="002B3EB7">
      <w:pPr>
        <w:jc w:val="center"/>
        <w:rPr>
          <w:rFonts w:hint="eastAsia"/>
          <w:sz w:val="84"/>
          <w:szCs w:val="84"/>
        </w:rPr>
      </w:pPr>
    </w:p>
    <w:p w14:paraId="679DD86A" w14:textId="77777777" w:rsidR="00137423" w:rsidRDefault="00137423" w:rsidP="002B3EB7">
      <w:pPr>
        <w:jc w:val="center"/>
        <w:rPr>
          <w:rFonts w:hint="eastAsia"/>
          <w:sz w:val="84"/>
          <w:szCs w:val="84"/>
        </w:rPr>
      </w:pPr>
    </w:p>
    <w:p w14:paraId="55A52A2D" w14:textId="77777777" w:rsidR="002B3EB7" w:rsidRPr="002B3EB7" w:rsidRDefault="002B3EB7" w:rsidP="002B3EB7">
      <w:pPr>
        <w:jc w:val="center"/>
        <w:rPr>
          <w:rFonts w:hint="eastAsia"/>
          <w:sz w:val="48"/>
          <w:szCs w:val="48"/>
        </w:rPr>
      </w:pPr>
      <w:r w:rsidRPr="002B3EB7">
        <w:rPr>
          <w:rFonts w:hint="eastAsia"/>
          <w:sz w:val="48"/>
          <w:szCs w:val="48"/>
        </w:rPr>
        <w:t>你说的队</w:t>
      </w:r>
    </w:p>
    <w:p w14:paraId="3C4FDC23" w14:textId="77777777" w:rsidR="002B3EB7" w:rsidRDefault="002B3EB7">
      <w:pPr>
        <w:rPr>
          <w:rFonts w:hint="eastAsia"/>
          <w:sz w:val="52"/>
        </w:rPr>
      </w:pPr>
    </w:p>
    <w:p w14:paraId="5EBCF1BF" w14:textId="77777777" w:rsidR="002B3EB7" w:rsidRDefault="002B3EB7">
      <w:pPr>
        <w:rPr>
          <w:rFonts w:hint="eastAsia"/>
          <w:sz w:val="52"/>
        </w:rPr>
      </w:pPr>
    </w:p>
    <w:p w14:paraId="11930DB9" w14:textId="77777777" w:rsidR="002B3EB7" w:rsidRDefault="002B3EB7">
      <w:pPr>
        <w:rPr>
          <w:rFonts w:hint="eastAsia"/>
          <w:sz w:val="52"/>
        </w:rPr>
      </w:pPr>
    </w:p>
    <w:p w14:paraId="518223CF" w14:textId="77777777" w:rsidR="002B3EB7" w:rsidRDefault="002B3EB7">
      <w:pPr>
        <w:rPr>
          <w:rFonts w:hint="eastAsia"/>
          <w:sz w:val="52"/>
        </w:rPr>
      </w:pPr>
    </w:p>
    <w:p w14:paraId="08A49F7C" w14:textId="77777777" w:rsidR="002B3EB7" w:rsidRDefault="002B3EB7">
      <w:pPr>
        <w:rPr>
          <w:rFonts w:hint="eastAsia"/>
          <w:sz w:val="52"/>
        </w:rPr>
      </w:pPr>
    </w:p>
    <w:p w14:paraId="2E86FF03" w14:textId="77777777" w:rsidR="002B3EB7" w:rsidRDefault="002B3EB7">
      <w:pPr>
        <w:rPr>
          <w:rFonts w:hint="eastAsia"/>
          <w:sz w:val="52"/>
        </w:rPr>
      </w:pPr>
    </w:p>
    <w:p w14:paraId="3D3662AF" w14:textId="77777777" w:rsidR="002B3EB7" w:rsidRDefault="002B3EB7">
      <w:pPr>
        <w:rPr>
          <w:sz w:val="52"/>
        </w:rPr>
      </w:pPr>
    </w:p>
    <w:p w14:paraId="6A74AE89" w14:textId="77777777" w:rsidR="009D6613" w:rsidRDefault="002B3EB7">
      <w:pPr>
        <w:rPr>
          <w:sz w:val="52"/>
        </w:rPr>
      </w:pPr>
      <w:r>
        <w:rPr>
          <w:rFonts w:hint="eastAsia"/>
          <w:sz w:val="52"/>
        </w:rPr>
        <w:lastRenderedPageBreak/>
        <w:t>目录</w:t>
      </w:r>
    </w:p>
    <w:p w14:paraId="68F14481" w14:textId="77777777" w:rsidR="00DB1C57" w:rsidRDefault="009D6613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sz w:val="24"/>
        </w:rPr>
      </w:pPr>
      <w:r w:rsidRPr="00A7015D">
        <w:rPr>
          <w:sz w:val="24"/>
        </w:rPr>
        <w:fldChar w:fldCharType="begin"/>
      </w:r>
      <w:r w:rsidRPr="00A7015D">
        <w:rPr>
          <w:sz w:val="24"/>
        </w:rPr>
        <w:instrText xml:space="preserve"> TOC \o "1-3" \h \z </w:instrText>
      </w:r>
      <w:r w:rsidRPr="00A7015D">
        <w:rPr>
          <w:sz w:val="24"/>
        </w:rPr>
        <w:fldChar w:fldCharType="separate"/>
      </w:r>
      <w:hyperlink w:anchor="_Toc487141380" w:history="1">
        <w:r w:rsidR="00DB1C57" w:rsidRPr="00C776D4">
          <w:rPr>
            <w:rStyle w:val="a3"/>
          </w:rPr>
          <w:t>1</w:t>
        </w:r>
        <w:r w:rsidR="00DB1C57" w:rsidRPr="00C776D4">
          <w:rPr>
            <w:rStyle w:val="a3"/>
            <w:rFonts w:hint="eastAsia"/>
          </w:rPr>
          <w:t>．引言</w:t>
        </w:r>
        <w:r w:rsidR="00DB1C57">
          <w:rPr>
            <w:webHidden/>
          </w:rPr>
          <w:tab/>
        </w:r>
        <w:r w:rsidR="00DB1C57">
          <w:rPr>
            <w:webHidden/>
          </w:rPr>
          <w:fldChar w:fldCharType="begin"/>
        </w:r>
        <w:r w:rsidR="00DB1C57">
          <w:rPr>
            <w:webHidden/>
          </w:rPr>
          <w:instrText xml:space="preserve"> PAGEREF _Toc487141380 \h </w:instrText>
        </w:r>
        <w:r w:rsidR="00DB1C57">
          <w:rPr>
            <w:webHidden/>
          </w:rPr>
        </w:r>
        <w:r w:rsidR="00DB1C57">
          <w:rPr>
            <w:webHidden/>
          </w:rPr>
          <w:fldChar w:fldCharType="separate"/>
        </w:r>
        <w:r w:rsidR="00DB1C57">
          <w:rPr>
            <w:webHidden/>
          </w:rPr>
          <w:t>3</w:t>
        </w:r>
        <w:r w:rsidR="00DB1C57">
          <w:rPr>
            <w:webHidden/>
          </w:rPr>
          <w:fldChar w:fldCharType="end"/>
        </w:r>
      </w:hyperlink>
    </w:p>
    <w:p w14:paraId="0ADE00AD" w14:textId="77777777" w:rsidR="00DB1C57" w:rsidRDefault="00DB1C5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z w:val="24"/>
        </w:rPr>
      </w:pPr>
      <w:hyperlink w:anchor="_Toc487141381" w:history="1">
        <w:r w:rsidRPr="00C776D4">
          <w:rPr>
            <w:rStyle w:val="a3"/>
          </w:rPr>
          <w:t>1.1</w:t>
        </w:r>
        <w:r w:rsidRPr="00C776D4">
          <w:rPr>
            <w:rStyle w:val="a3"/>
            <w:rFonts w:hint="eastAsia"/>
          </w:rPr>
          <w:t>编写目的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_Toc487141381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01CCB156" w14:textId="77777777" w:rsidR="00DB1C57" w:rsidRDefault="00DB1C5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z w:val="24"/>
        </w:rPr>
      </w:pPr>
      <w:hyperlink w:anchor="_Toc487141382" w:history="1">
        <w:r w:rsidRPr="00C776D4">
          <w:rPr>
            <w:rStyle w:val="a3"/>
          </w:rPr>
          <w:t>1.2</w:t>
        </w:r>
        <w:r w:rsidRPr="00C776D4">
          <w:rPr>
            <w:rStyle w:val="a3"/>
            <w:rFonts w:hint="eastAsia"/>
          </w:rPr>
          <w:t>范围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_Toc487141382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24BBE478" w14:textId="77777777" w:rsidR="00DB1C57" w:rsidRDefault="00DB1C57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sz w:val="24"/>
        </w:rPr>
      </w:pPr>
      <w:hyperlink w:anchor="_Toc487141383" w:history="1">
        <w:r w:rsidRPr="00C776D4">
          <w:rPr>
            <w:rStyle w:val="a3"/>
          </w:rPr>
          <w:t>2</w:t>
        </w:r>
        <w:r w:rsidRPr="00C776D4">
          <w:rPr>
            <w:rStyle w:val="a3"/>
            <w:rFonts w:hint="eastAsia"/>
          </w:rPr>
          <w:t>．任务概述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_Toc487141383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57389A39" w14:textId="77777777" w:rsidR="00DB1C57" w:rsidRDefault="00DB1C5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z w:val="24"/>
        </w:rPr>
      </w:pPr>
      <w:hyperlink w:anchor="_Toc487141384" w:history="1">
        <w:r w:rsidRPr="00C776D4">
          <w:rPr>
            <w:rStyle w:val="a3"/>
          </w:rPr>
          <w:t>2.1</w:t>
        </w:r>
        <w:r w:rsidRPr="00C776D4">
          <w:rPr>
            <w:rStyle w:val="a3"/>
            <w:rFonts w:hint="eastAsia"/>
          </w:rPr>
          <w:t>目标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_Toc487141384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31816A41" w14:textId="77777777" w:rsidR="00DB1C57" w:rsidRDefault="00DB1C5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z w:val="24"/>
        </w:rPr>
      </w:pPr>
      <w:hyperlink w:anchor="_Toc487141385" w:history="1">
        <w:r w:rsidRPr="00C776D4">
          <w:rPr>
            <w:rStyle w:val="a3"/>
          </w:rPr>
          <w:t>2.2</w:t>
        </w:r>
        <w:r w:rsidRPr="00C776D4">
          <w:rPr>
            <w:rStyle w:val="a3"/>
            <w:rFonts w:hint="eastAsia"/>
          </w:rPr>
          <w:t>运行环境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_Toc487141385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4CD60885" w14:textId="77777777" w:rsidR="00DB1C57" w:rsidRDefault="00DB1C5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z w:val="24"/>
        </w:rPr>
      </w:pPr>
      <w:hyperlink w:anchor="_Toc487141386" w:history="1">
        <w:r w:rsidRPr="00C776D4">
          <w:rPr>
            <w:rStyle w:val="a3"/>
          </w:rPr>
          <w:t>2.3</w:t>
        </w:r>
        <w:r w:rsidRPr="00C776D4">
          <w:rPr>
            <w:rStyle w:val="a3"/>
            <w:rFonts w:hint="eastAsia"/>
          </w:rPr>
          <w:t>条件与限制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_Toc487141386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4A11A60A" w14:textId="77777777" w:rsidR="00DB1C57" w:rsidRDefault="00DB1C57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sz w:val="24"/>
        </w:rPr>
      </w:pPr>
      <w:hyperlink w:anchor="_Toc487141387" w:history="1">
        <w:r w:rsidRPr="00C776D4">
          <w:rPr>
            <w:rStyle w:val="a3"/>
          </w:rPr>
          <w:t xml:space="preserve">3. </w:t>
        </w:r>
        <w:r w:rsidRPr="00C776D4">
          <w:rPr>
            <w:rStyle w:val="a3"/>
            <w:rFonts w:hint="eastAsia"/>
          </w:rPr>
          <w:t>软件概述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_Toc487141387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21BB1AA" w14:textId="77777777" w:rsidR="00DB1C57" w:rsidRDefault="00DB1C5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z w:val="24"/>
        </w:rPr>
      </w:pPr>
      <w:hyperlink w:anchor="_Toc487141388" w:history="1">
        <w:r w:rsidRPr="00C776D4">
          <w:rPr>
            <w:rStyle w:val="a3"/>
          </w:rPr>
          <w:t xml:space="preserve">3.1 </w:t>
        </w:r>
        <w:r w:rsidRPr="00C776D4">
          <w:rPr>
            <w:rStyle w:val="a3"/>
            <w:rFonts w:hint="eastAsia"/>
          </w:rPr>
          <w:t>软件功能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_Toc487141388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B7B8D0B" w14:textId="77777777" w:rsidR="00DB1C57" w:rsidRDefault="00DB1C57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sz w:val="24"/>
        </w:rPr>
      </w:pPr>
      <w:hyperlink w:anchor="_Toc487141389" w:history="1">
        <w:r w:rsidRPr="00C776D4">
          <w:rPr>
            <w:rStyle w:val="a3"/>
          </w:rPr>
          <w:t>3</w:t>
        </w:r>
        <w:r w:rsidRPr="00C776D4">
          <w:rPr>
            <w:rStyle w:val="a3"/>
            <w:rFonts w:hint="eastAsia"/>
          </w:rPr>
          <w:t>．数据描述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_Toc487141389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DDEA101" w14:textId="77777777" w:rsidR="00DB1C57" w:rsidRDefault="00DB1C5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z w:val="24"/>
        </w:rPr>
      </w:pPr>
      <w:hyperlink w:anchor="_Toc487141390" w:history="1">
        <w:r w:rsidRPr="00C776D4">
          <w:rPr>
            <w:rStyle w:val="a3"/>
          </w:rPr>
          <w:t>3.1</w:t>
        </w:r>
        <w:r w:rsidRPr="00C776D4">
          <w:rPr>
            <w:rStyle w:val="a3"/>
            <w:rFonts w:hint="eastAsia"/>
          </w:rPr>
          <w:t>静态数据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_Toc487141390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0D3A48B" w14:textId="77777777" w:rsidR="00DB1C57" w:rsidRDefault="00DB1C5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z w:val="24"/>
        </w:rPr>
      </w:pPr>
      <w:hyperlink w:anchor="_Toc487141391" w:history="1">
        <w:r w:rsidRPr="00C776D4">
          <w:rPr>
            <w:rStyle w:val="a3"/>
          </w:rPr>
          <w:t>3.2</w:t>
        </w:r>
        <w:r w:rsidRPr="00C776D4">
          <w:rPr>
            <w:rStyle w:val="a3"/>
            <w:rFonts w:hint="eastAsia"/>
          </w:rPr>
          <w:t>动态数据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_Toc487141391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25C21AB" w14:textId="77777777" w:rsidR="00DB1C57" w:rsidRDefault="00DB1C5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z w:val="24"/>
        </w:rPr>
      </w:pPr>
      <w:hyperlink w:anchor="_Toc487141392" w:history="1">
        <w:r w:rsidRPr="00C776D4">
          <w:rPr>
            <w:rStyle w:val="a3"/>
          </w:rPr>
          <w:t>3.3</w:t>
        </w:r>
        <w:r w:rsidRPr="00C776D4">
          <w:rPr>
            <w:rStyle w:val="a3"/>
            <w:rFonts w:hint="eastAsia"/>
          </w:rPr>
          <w:t>数据库介绍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_Toc487141392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384674D" w14:textId="77777777" w:rsidR="00DB1C57" w:rsidRDefault="00DB1C5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z w:val="24"/>
        </w:rPr>
      </w:pPr>
      <w:hyperlink w:anchor="_Toc487141393" w:history="1">
        <w:r w:rsidRPr="00C776D4">
          <w:rPr>
            <w:rStyle w:val="a3"/>
          </w:rPr>
          <w:t>3.4</w:t>
        </w:r>
        <w:r w:rsidRPr="00C776D4">
          <w:rPr>
            <w:rStyle w:val="a3"/>
            <w:rFonts w:hint="eastAsia"/>
          </w:rPr>
          <w:t>数据词典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_Toc487141393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97BC811" w14:textId="77777777" w:rsidR="00DB1C57" w:rsidRDefault="00DB1C5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z w:val="24"/>
        </w:rPr>
      </w:pPr>
      <w:hyperlink w:anchor="_Toc487141394" w:history="1">
        <w:r w:rsidRPr="00C776D4">
          <w:rPr>
            <w:rStyle w:val="a3"/>
          </w:rPr>
          <w:t>3.5</w:t>
        </w:r>
        <w:r w:rsidRPr="00C776D4">
          <w:rPr>
            <w:rStyle w:val="a3"/>
            <w:rFonts w:hint="eastAsia"/>
          </w:rPr>
          <w:t>数据采集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_Toc487141394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2CB71EE0" w14:textId="77777777" w:rsidR="00DB1C57" w:rsidRDefault="00DB1C57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sz w:val="24"/>
        </w:rPr>
      </w:pPr>
      <w:hyperlink w:anchor="_Toc487141395" w:history="1">
        <w:r w:rsidRPr="00C776D4">
          <w:rPr>
            <w:rStyle w:val="a3"/>
          </w:rPr>
          <w:t>4</w:t>
        </w:r>
        <w:r w:rsidRPr="00C776D4">
          <w:rPr>
            <w:rStyle w:val="a3"/>
            <w:rFonts w:hint="eastAsia"/>
          </w:rPr>
          <w:t>．功能需求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_Toc487141395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8284408" w14:textId="77777777" w:rsidR="00DB1C57" w:rsidRDefault="00DB1C5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z w:val="24"/>
        </w:rPr>
      </w:pPr>
      <w:hyperlink w:anchor="_Toc487141396" w:history="1">
        <w:r w:rsidRPr="00C776D4">
          <w:rPr>
            <w:rStyle w:val="a3"/>
          </w:rPr>
          <w:t>4.1</w:t>
        </w:r>
        <w:r w:rsidRPr="00C776D4">
          <w:rPr>
            <w:rStyle w:val="a3"/>
            <w:rFonts w:hint="eastAsia"/>
          </w:rPr>
          <w:t>功能划分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_Toc487141396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BC6936B" w14:textId="77777777" w:rsidR="00DB1C57" w:rsidRDefault="00DB1C5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z w:val="24"/>
        </w:rPr>
      </w:pPr>
      <w:hyperlink w:anchor="_Toc487141397" w:history="1">
        <w:r w:rsidRPr="00C776D4">
          <w:rPr>
            <w:rStyle w:val="a3"/>
          </w:rPr>
          <w:t>4.2</w:t>
        </w:r>
        <w:r w:rsidRPr="00C776D4">
          <w:rPr>
            <w:rStyle w:val="a3"/>
            <w:rFonts w:hint="eastAsia"/>
          </w:rPr>
          <w:t>功能描述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_Toc487141397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5C121F4D" w14:textId="77777777" w:rsidR="00DB1C57" w:rsidRDefault="00DB1C57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sz w:val="24"/>
        </w:rPr>
      </w:pPr>
      <w:hyperlink w:anchor="_Toc487141398" w:history="1">
        <w:r w:rsidRPr="00C776D4">
          <w:rPr>
            <w:rStyle w:val="a3"/>
          </w:rPr>
          <w:t>5</w:t>
        </w:r>
        <w:r w:rsidRPr="00C776D4">
          <w:rPr>
            <w:rStyle w:val="a3"/>
            <w:rFonts w:hint="eastAsia"/>
          </w:rPr>
          <w:t>．性能需求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_Toc487141398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E47A5FD" w14:textId="77777777" w:rsidR="00DB1C57" w:rsidRDefault="00DB1C5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z w:val="24"/>
        </w:rPr>
      </w:pPr>
      <w:hyperlink w:anchor="_Toc487141399" w:history="1">
        <w:r w:rsidRPr="00C776D4">
          <w:rPr>
            <w:rStyle w:val="a3"/>
          </w:rPr>
          <w:t>5.1</w:t>
        </w:r>
        <w:r w:rsidRPr="00C776D4">
          <w:rPr>
            <w:rStyle w:val="a3"/>
            <w:rFonts w:hint="eastAsia"/>
          </w:rPr>
          <w:t>数据精确度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_Toc487141399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5DB7ACA8" w14:textId="77777777" w:rsidR="00DB1C57" w:rsidRDefault="00DB1C5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z w:val="24"/>
        </w:rPr>
      </w:pPr>
      <w:hyperlink w:anchor="_Toc487141400" w:history="1">
        <w:r w:rsidRPr="00C776D4">
          <w:rPr>
            <w:rStyle w:val="a3"/>
          </w:rPr>
          <w:t>5.2</w:t>
        </w:r>
        <w:r w:rsidRPr="00C776D4">
          <w:rPr>
            <w:rStyle w:val="a3"/>
            <w:rFonts w:hint="eastAsia"/>
          </w:rPr>
          <w:t>时间特性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_Toc487141400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A678963" w14:textId="77777777" w:rsidR="00DB1C57" w:rsidRDefault="00DB1C5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z w:val="24"/>
        </w:rPr>
      </w:pPr>
      <w:hyperlink w:anchor="_Toc487141401" w:history="1">
        <w:r w:rsidRPr="00C776D4">
          <w:rPr>
            <w:rStyle w:val="a3"/>
          </w:rPr>
          <w:t>5.3</w:t>
        </w:r>
        <w:r w:rsidRPr="00C776D4">
          <w:rPr>
            <w:rStyle w:val="a3"/>
            <w:rFonts w:hint="eastAsia"/>
          </w:rPr>
          <w:t>适应性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_Toc487141401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210E8B6F" w14:textId="77777777" w:rsidR="00DB1C57" w:rsidRDefault="00DB1C57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sz w:val="24"/>
        </w:rPr>
      </w:pPr>
      <w:hyperlink w:anchor="_Toc487141402" w:history="1">
        <w:r w:rsidRPr="00C776D4">
          <w:rPr>
            <w:rStyle w:val="a3"/>
          </w:rPr>
          <w:t>6</w:t>
        </w:r>
        <w:r w:rsidRPr="00C776D4">
          <w:rPr>
            <w:rStyle w:val="a3"/>
            <w:rFonts w:hint="eastAsia"/>
          </w:rPr>
          <w:t>．运行需求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_Toc487141402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607ED74" w14:textId="77777777" w:rsidR="00DB1C57" w:rsidRDefault="00DB1C5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z w:val="24"/>
        </w:rPr>
      </w:pPr>
      <w:hyperlink w:anchor="_Toc487141403" w:history="1">
        <w:r w:rsidRPr="00C776D4">
          <w:rPr>
            <w:rStyle w:val="a3"/>
          </w:rPr>
          <w:t>6.1</w:t>
        </w:r>
        <w:r w:rsidRPr="00C776D4">
          <w:rPr>
            <w:rStyle w:val="a3"/>
            <w:rFonts w:hint="eastAsia"/>
          </w:rPr>
          <w:t>用户界面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_Toc487141403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92D4399" w14:textId="77777777" w:rsidR="00DB1C57" w:rsidRDefault="00DB1C5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z w:val="24"/>
        </w:rPr>
      </w:pPr>
      <w:hyperlink w:anchor="_Toc487141404" w:history="1">
        <w:r w:rsidRPr="00C776D4">
          <w:rPr>
            <w:rStyle w:val="a3"/>
          </w:rPr>
          <w:t>6.2</w:t>
        </w:r>
        <w:r w:rsidRPr="00C776D4">
          <w:rPr>
            <w:rStyle w:val="a3"/>
            <w:rFonts w:hint="eastAsia"/>
          </w:rPr>
          <w:t>硬件接口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_Toc487141404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88710DD" w14:textId="77777777" w:rsidR="00DB1C57" w:rsidRDefault="00DB1C5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z w:val="24"/>
        </w:rPr>
      </w:pPr>
      <w:hyperlink w:anchor="_Toc487141405" w:history="1">
        <w:r w:rsidRPr="00C776D4">
          <w:rPr>
            <w:rStyle w:val="a3"/>
          </w:rPr>
          <w:t>6.3</w:t>
        </w:r>
        <w:r w:rsidRPr="00C776D4">
          <w:rPr>
            <w:rStyle w:val="a3"/>
            <w:rFonts w:hint="eastAsia"/>
          </w:rPr>
          <w:t>软件接口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_Toc487141405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09E9E51" w14:textId="77777777" w:rsidR="00DB1C57" w:rsidRDefault="00DB1C5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z w:val="24"/>
        </w:rPr>
      </w:pPr>
      <w:hyperlink w:anchor="_Toc487141406" w:history="1">
        <w:r w:rsidRPr="00C776D4">
          <w:rPr>
            <w:rStyle w:val="a3"/>
          </w:rPr>
          <w:t>6.4</w:t>
        </w:r>
        <w:r w:rsidRPr="00C776D4">
          <w:rPr>
            <w:rStyle w:val="a3"/>
            <w:rFonts w:hint="eastAsia"/>
          </w:rPr>
          <w:t>故障处理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_Toc487141406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302C4D76" w14:textId="77777777" w:rsidR="00DB1C57" w:rsidRDefault="00DB1C57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sz w:val="24"/>
        </w:rPr>
      </w:pPr>
      <w:hyperlink w:anchor="_Toc487141407" w:history="1">
        <w:r w:rsidRPr="00C776D4">
          <w:rPr>
            <w:rStyle w:val="a3"/>
          </w:rPr>
          <w:t>7</w:t>
        </w:r>
        <w:r w:rsidRPr="00C776D4">
          <w:rPr>
            <w:rStyle w:val="a3"/>
            <w:rFonts w:hint="eastAsia"/>
          </w:rPr>
          <w:t>．其它需求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_Toc487141407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4DA66C0" w14:textId="77777777" w:rsidR="009D6613" w:rsidRPr="00A7015D" w:rsidRDefault="009D6613">
      <w:pPr>
        <w:rPr>
          <w:rFonts w:hint="eastAsia"/>
          <w:sz w:val="24"/>
        </w:rPr>
      </w:pPr>
      <w:r w:rsidRPr="00A7015D">
        <w:rPr>
          <w:sz w:val="24"/>
        </w:rPr>
        <w:fldChar w:fldCharType="end"/>
      </w:r>
    </w:p>
    <w:p w14:paraId="09A4B6CF" w14:textId="77777777" w:rsidR="002B3EB7" w:rsidRDefault="002B3EB7">
      <w:pPr>
        <w:pStyle w:val="1"/>
        <w:rPr>
          <w:rFonts w:hint="eastAsia"/>
          <w:b w:val="0"/>
          <w:bCs w:val="0"/>
          <w:kern w:val="2"/>
          <w:sz w:val="21"/>
          <w:szCs w:val="24"/>
        </w:rPr>
      </w:pPr>
    </w:p>
    <w:p w14:paraId="0F05DBA0" w14:textId="77777777" w:rsidR="002B3EB7" w:rsidRPr="002B3EB7" w:rsidRDefault="002B3EB7" w:rsidP="002B3EB7">
      <w:pPr>
        <w:rPr>
          <w:rFonts w:hint="eastAsia"/>
        </w:rPr>
      </w:pPr>
    </w:p>
    <w:p w14:paraId="6EC733FB" w14:textId="77777777" w:rsidR="009D6613" w:rsidRDefault="009D6613">
      <w:pPr>
        <w:pStyle w:val="1"/>
        <w:rPr>
          <w:rFonts w:hint="eastAsia"/>
        </w:rPr>
      </w:pPr>
      <w:bookmarkStart w:id="0" w:name="_Toc487141380"/>
      <w:r>
        <w:rPr>
          <w:rFonts w:hint="eastAsia"/>
        </w:rPr>
        <w:lastRenderedPageBreak/>
        <w:t>1</w:t>
      </w:r>
      <w:r>
        <w:rPr>
          <w:rFonts w:hint="eastAsia"/>
        </w:rPr>
        <w:t>．引言</w:t>
      </w:r>
      <w:bookmarkEnd w:id="0"/>
    </w:p>
    <w:p w14:paraId="6B22207D" w14:textId="77777777" w:rsidR="009D6613" w:rsidRDefault="009D6613">
      <w:pPr>
        <w:pStyle w:val="2"/>
        <w:rPr>
          <w:rFonts w:hint="eastAsia"/>
        </w:rPr>
      </w:pPr>
      <w:bookmarkStart w:id="1" w:name="_Toc487141381"/>
      <w:r>
        <w:rPr>
          <w:rFonts w:hint="eastAsia"/>
        </w:rPr>
        <w:t>1.1</w:t>
      </w:r>
      <w:r>
        <w:rPr>
          <w:rFonts w:hint="eastAsia"/>
        </w:rPr>
        <w:t>编写目的</w:t>
      </w:r>
      <w:bookmarkEnd w:id="1"/>
    </w:p>
    <w:p w14:paraId="17454270" w14:textId="77777777" w:rsidR="009D6613" w:rsidRDefault="002B3EB7" w:rsidP="002B3EB7">
      <w:pPr>
        <w:ind w:firstLine="480"/>
        <w:rPr>
          <w:rFonts w:asciiTheme="minorEastAsia" w:eastAsiaTheme="minorEastAsia" w:hAnsiTheme="minorEastAsia"/>
          <w:bCs/>
          <w:sz w:val="24"/>
        </w:rPr>
      </w:pPr>
      <w:r w:rsidRPr="002B3EB7">
        <w:rPr>
          <w:sz w:val="24"/>
        </w:rPr>
        <w:t>本需求分析文档是关于兴趣小组</w:t>
      </w:r>
      <w:r w:rsidRPr="002B3EB7">
        <w:rPr>
          <w:sz w:val="24"/>
        </w:rPr>
        <w:t>app</w:t>
      </w:r>
      <w:r w:rsidRPr="002B3EB7">
        <w:rPr>
          <w:sz w:val="24"/>
        </w:rPr>
        <w:t>的功能</w:t>
      </w:r>
      <w:r w:rsidRPr="002B3EB7">
        <w:rPr>
          <w:rFonts w:hint="eastAsia"/>
          <w:sz w:val="24"/>
        </w:rPr>
        <w:t>需求</w:t>
      </w:r>
      <w:r w:rsidRPr="002B3EB7">
        <w:rPr>
          <w:sz w:val="24"/>
        </w:rPr>
        <w:t>和性能需求的描述，</w:t>
      </w:r>
      <w:r w:rsidRPr="002B3EB7">
        <w:rPr>
          <w:rFonts w:hint="eastAsia"/>
          <w:sz w:val="24"/>
        </w:rPr>
        <w:t>该</w:t>
      </w:r>
      <w:r>
        <w:rPr>
          <w:rFonts w:asciiTheme="minorEastAsia" w:eastAsiaTheme="minorEastAsia" w:hAnsiTheme="minorEastAsia"/>
          <w:bCs/>
          <w:sz w:val="24"/>
        </w:rPr>
        <w:t>需求分析文档的目标读者为：</w:t>
      </w:r>
    </w:p>
    <w:p w14:paraId="5712933C" w14:textId="77777777" w:rsidR="002B3EB7" w:rsidRDefault="002B3EB7" w:rsidP="002B3EB7">
      <w:pPr>
        <w:ind w:firstLine="48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用户</w:t>
      </w:r>
      <w:r>
        <w:rPr>
          <w:rFonts w:asciiTheme="minorEastAsia" w:eastAsiaTheme="minorEastAsia" w:hAnsiTheme="minorEastAsia"/>
          <w:bCs/>
          <w:sz w:val="24"/>
        </w:rPr>
        <w:t>；</w:t>
      </w:r>
    </w:p>
    <w:p w14:paraId="7EA748BF" w14:textId="77777777" w:rsidR="002B3EB7" w:rsidRDefault="002B3EB7" w:rsidP="002B3EB7">
      <w:pPr>
        <w:ind w:firstLine="48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开发</w:t>
      </w:r>
      <w:r>
        <w:rPr>
          <w:rFonts w:asciiTheme="minorEastAsia" w:eastAsiaTheme="minorEastAsia" w:hAnsiTheme="minorEastAsia"/>
          <w:bCs/>
          <w:sz w:val="24"/>
        </w:rPr>
        <w:t>人员；</w:t>
      </w:r>
    </w:p>
    <w:p w14:paraId="729ED36D" w14:textId="77777777" w:rsidR="002B3EB7" w:rsidRDefault="002B3EB7" w:rsidP="002B3EB7">
      <w:pPr>
        <w:ind w:firstLine="48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/>
          <w:bCs/>
          <w:sz w:val="24"/>
        </w:rPr>
        <w:t>项目管理人员；</w:t>
      </w:r>
    </w:p>
    <w:p w14:paraId="5221E92B" w14:textId="77777777" w:rsidR="002B3EB7" w:rsidRDefault="002B3EB7" w:rsidP="002B3EB7">
      <w:pPr>
        <w:ind w:firstLine="48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测试</w:t>
      </w:r>
      <w:r>
        <w:rPr>
          <w:rFonts w:asciiTheme="minorEastAsia" w:eastAsiaTheme="minorEastAsia" w:hAnsiTheme="minorEastAsia"/>
          <w:bCs/>
          <w:sz w:val="24"/>
        </w:rPr>
        <w:t>人员；</w:t>
      </w:r>
    </w:p>
    <w:p w14:paraId="79FAF819" w14:textId="77777777" w:rsidR="002B3EB7" w:rsidRDefault="002B3EB7" w:rsidP="002B3EB7">
      <w:pPr>
        <w:ind w:firstLine="48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/>
          <w:bCs/>
          <w:sz w:val="24"/>
        </w:rPr>
        <w:t>设计人员。</w:t>
      </w:r>
    </w:p>
    <w:p w14:paraId="2C0CE359" w14:textId="77777777" w:rsidR="002B3EB7" w:rsidRPr="00434239" w:rsidRDefault="002B3EB7" w:rsidP="00434239">
      <w:pPr>
        <w:ind w:firstLine="480"/>
        <w:rPr>
          <w:rFonts w:asciiTheme="minorEastAsia" w:eastAsiaTheme="minorEastAsia" w:hAnsiTheme="minorEastAsia" w:hint="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重点</w:t>
      </w:r>
      <w:r>
        <w:rPr>
          <w:rFonts w:asciiTheme="minorEastAsia" w:eastAsiaTheme="minorEastAsia" w:hAnsiTheme="minorEastAsia"/>
          <w:bCs/>
          <w:sz w:val="24"/>
        </w:rPr>
        <w:t>描述了</w:t>
      </w:r>
      <w:r w:rsidR="00434239">
        <w:rPr>
          <w:rFonts w:asciiTheme="minorEastAsia" w:eastAsiaTheme="minorEastAsia" w:hAnsiTheme="minorEastAsia"/>
          <w:bCs/>
          <w:sz w:val="24"/>
        </w:rPr>
        <w:t>兴趣小组app的用户账户功能、</w:t>
      </w:r>
      <w:r w:rsidR="00434239">
        <w:rPr>
          <w:rFonts w:asciiTheme="minorEastAsia" w:eastAsiaTheme="minorEastAsia" w:hAnsiTheme="minorEastAsia" w:hint="eastAsia"/>
          <w:bCs/>
          <w:sz w:val="24"/>
        </w:rPr>
        <w:t>发起</w:t>
      </w:r>
      <w:r w:rsidR="00434239">
        <w:rPr>
          <w:rFonts w:asciiTheme="minorEastAsia" w:eastAsiaTheme="minorEastAsia" w:hAnsiTheme="minorEastAsia"/>
          <w:bCs/>
          <w:sz w:val="24"/>
        </w:rPr>
        <w:t>活动、</w:t>
      </w:r>
      <w:r w:rsidR="00434239">
        <w:rPr>
          <w:rFonts w:asciiTheme="minorEastAsia" w:eastAsiaTheme="minorEastAsia" w:hAnsiTheme="minorEastAsia" w:hint="eastAsia"/>
          <w:bCs/>
          <w:sz w:val="24"/>
        </w:rPr>
        <w:t>接受发送</w:t>
      </w:r>
      <w:r w:rsidR="00434239">
        <w:rPr>
          <w:rFonts w:asciiTheme="minorEastAsia" w:eastAsiaTheme="minorEastAsia" w:hAnsiTheme="minorEastAsia"/>
          <w:bCs/>
          <w:sz w:val="24"/>
        </w:rPr>
        <w:t>消息等的功能需求。</w:t>
      </w:r>
      <w:r w:rsidR="00434239">
        <w:rPr>
          <w:rFonts w:asciiTheme="minorEastAsia" w:eastAsiaTheme="minorEastAsia" w:hAnsiTheme="minorEastAsia" w:hint="eastAsia"/>
          <w:bCs/>
          <w:sz w:val="24"/>
        </w:rPr>
        <w:t>明确所要</w:t>
      </w:r>
      <w:r w:rsidR="00434239">
        <w:rPr>
          <w:rFonts w:asciiTheme="minorEastAsia" w:eastAsiaTheme="minorEastAsia" w:hAnsiTheme="minorEastAsia"/>
          <w:bCs/>
          <w:sz w:val="24"/>
        </w:rPr>
        <w:t>开发的软件所具有</w:t>
      </w:r>
      <w:r w:rsidR="00434239">
        <w:rPr>
          <w:rFonts w:asciiTheme="minorEastAsia" w:eastAsiaTheme="minorEastAsia" w:hAnsiTheme="minorEastAsia" w:hint="eastAsia"/>
          <w:bCs/>
          <w:sz w:val="24"/>
        </w:rPr>
        <w:t>的</w:t>
      </w:r>
      <w:r w:rsidR="00434239">
        <w:rPr>
          <w:rFonts w:asciiTheme="minorEastAsia" w:eastAsiaTheme="minorEastAsia" w:hAnsiTheme="minorEastAsia"/>
          <w:bCs/>
          <w:sz w:val="24"/>
        </w:rPr>
        <w:t>功能、</w:t>
      </w:r>
      <w:r w:rsidR="00434239">
        <w:rPr>
          <w:rFonts w:asciiTheme="minorEastAsia" w:eastAsiaTheme="minorEastAsia" w:hAnsiTheme="minorEastAsia" w:hint="eastAsia"/>
          <w:bCs/>
          <w:sz w:val="24"/>
        </w:rPr>
        <w:t>性能</w:t>
      </w:r>
      <w:r w:rsidR="00434239">
        <w:rPr>
          <w:rFonts w:asciiTheme="minorEastAsia" w:eastAsiaTheme="minorEastAsia" w:hAnsiTheme="minorEastAsia"/>
          <w:bCs/>
          <w:sz w:val="24"/>
        </w:rPr>
        <w:t>与界面，</w:t>
      </w:r>
      <w:r w:rsidR="00434239">
        <w:rPr>
          <w:rFonts w:asciiTheme="minorEastAsia" w:eastAsiaTheme="minorEastAsia" w:hAnsiTheme="minorEastAsia" w:hint="eastAsia"/>
          <w:bCs/>
          <w:sz w:val="24"/>
        </w:rPr>
        <w:t>使</w:t>
      </w:r>
      <w:r w:rsidR="00434239">
        <w:rPr>
          <w:rFonts w:asciiTheme="minorEastAsia" w:eastAsiaTheme="minorEastAsia" w:hAnsiTheme="minorEastAsia"/>
          <w:bCs/>
          <w:sz w:val="24"/>
        </w:rPr>
        <w:t>系统</w:t>
      </w:r>
      <w:r w:rsidR="00434239">
        <w:rPr>
          <w:rFonts w:asciiTheme="minorEastAsia" w:eastAsiaTheme="minorEastAsia" w:hAnsiTheme="minorEastAsia" w:hint="eastAsia"/>
          <w:bCs/>
          <w:sz w:val="24"/>
        </w:rPr>
        <w:t>分析</w:t>
      </w:r>
      <w:r w:rsidR="00434239">
        <w:rPr>
          <w:rFonts w:asciiTheme="minorEastAsia" w:eastAsiaTheme="minorEastAsia" w:hAnsiTheme="minorEastAsia"/>
          <w:bCs/>
          <w:sz w:val="24"/>
        </w:rPr>
        <w:t>人员以及软件开发人员可以明确用户的需求问题。</w:t>
      </w:r>
    </w:p>
    <w:p w14:paraId="057AA860" w14:textId="77777777" w:rsidR="009D6613" w:rsidRDefault="009D6613">
      <w:pPr>
        <w:pStyle w:val="2"/>
      </w:pPr>
      <w:bookmarkStart w:id="2" w:name="_Toc487141382"/>
      <w:r>
        <w:rPr>
          <w:rFonts w:hint="eastAsia"/>
        </w:rPr>
        <w:t>1.2</w:t>
      </w:r>
      <w:r w:rsidR="00434239">
        <w:rPr>
          <w:rFonts w:hint="eastAsia"/>
        </w:rPr>
        <w:t>范围</w:t>
      </w:r>
      <w:bookmarkEnd w:id="2"/>
    </w:p>
    <w:p w14:paraId="4D9A1296" w14:textId="77777777" w:rsidR="00434239" w:rsidRPr="00434239" w:rsidRDefault="00434239" w:rsidP="00434239">
      <w:pPr>
        <w:rPr>
          <w:sz w:val="24"/>
        </w:rPr>
      </w:pPr>
      <w:r>
        <w:t xml:space="preserve">    </w:t>
      </w:r>
      <w:r w:rsidRPr="00434239">
        <w:rPr>
          <w:sz w:val="24"/>
        </w:rPr>
        <w:t>本文档</w:t>
      </w:r>
      <w:r w:rsidRPr="00434239">
        <w:rPr>
          <w:rFonts w:hint="eastAsia"/>
          <w:sz w:val="24"/>
        </w:rPr>
        <w:t>描述了</w:t>
      </w:r>
      <w:r w:rsidRPr="00434239">
        <w:rPr>
          <w:sz w:val="24"/>
        </w:rPr>
        <w:t>系统的功能需求，数据</w:t>
      </w:r>
      <w:r w:rsidRPr="00434239">
        <w:rPr>
          <w:rFonts w:hint="eastAsia"/>
          <w:sz w:val="24"/>
        </w:rPr>
        <w:t>字典</w:t>
      </w:r>
      <w:r w:rsidRPr="00434239">
        <w:rPr>
          <w:sz w:val="24"/>
        </w:rPr>
        <w:t>，性能需求</w:t>
      </w:r>
      <w:r w:rsidRPr="00434239">
        <w:rPr>
          <w:rFonts w:hint="eastAsia"/>
          <w:sz w:val="24"/>
        </w:rPr>
        <w:t>和</w:t>
      </w:r>
      <w:r w:rsidRPr="00434239">
        <w:rPr>
          <w:sz w:val="24"/>
        </w:rPr>
        <w:t>接口需求等，不包含系统的具体设计内容。</w:t>
      </w:r>
    </w:p>
    <w:p w14:paraId="2AC7E8AC" w14:textId="77777777" w:rsidR="009D6613" w:rsidRDefault="009D6613">
      <w:pPr>
        <w:pStyle w:val="1"/>
        <w:rPr>
          <w:rFonts w:hint="eastAsia"/>
        </w:rPr>
      </w:pPr>
      <w:bookmarkStart w:id="3" w:name="_Toc487141383"/>
      <w:r>
        <w:rPr>
          <w:rFonts w:hint="eastAsia"/>
        </w:rPr>
        <w:t>2</w:t>
      </w:r>
      <w:r>
        <w:rPr>
          <w:rFonts w:hint="eastAsia"/>
        </w:rPr>
        <w:t>．任务概述</w:t>
      </w:r>
      <w:bookmarkEnd w:id="3"/>
    </w:p>
    <w:p w14:paraId="5235E2B4" w14:textId="77777777" w:rsidR="009D6613" w:rsidRDefault="009D6613">
      <w:pPr>
        <w:pStyle w:val="2"/>
      </w:pPr>
      <w:bookmarkStart w:id="4" w:name="_Toc487141384"/>
      <w:r>
        <w:rPr>
          <w:rFonts w:hint="eastAsia"/>
        </w:rPr>
        <w:t>2.1</w:t>
      </w:r>
      <w:r>
        <w:rPr>
          <w:rFonts w:hint="eastAsia"/>
        </w:rPr>
        <w:t>目标</w:t>
      </w:r>
      <w:bookmarkEnd w:id="4"/>
    </w:p>
    <w:p w14:paraId="2D8439D1" w14:textId="7B0340A1" w:rsidR="00137423" w:rsidRPr="00A7015D" w:rsidRDefault="00137423" w:rsidP="00137423">
      <w:pPr>
        <w:rPr>
          <w:rFonts w:hint="eastAsia"/>
          <w:sz w:val="24"/>
        </w:rPr>
      </w:pPr>
      <w:r>
        <w:rPr>
          <w:rFonts w:hint="eastAsia"/>
        </w:rPr>
        <w:t xml:space="preserve">     </w:t>
      </w:r>
      <w:r w:rsidRPr="00A7015D">
        <w:rPr>
          <w:rFonts w:hint="eastAsia"/>
          <w:sz w:val="24"/>
        </w:rPr>
        <w:t>本</w:t>
      </w:r>
      <w:r w:rsidRPr="00A7015D">
        <w:rPr>
          <w:sz w:val="24"/>
        </w:rPr>
        <w:t>项目的任务目标</w:t>
      </w:r>
      <w:r w:rsidRPr="00A7015D">
        <w:rPr>
          <w:rFonts w:hint="eastAsia"/>
          <w:sz w:val="24"/>
        </w:rPr>
        <w:t>是</w:t>
      </w:r>
      <w:r w:rsidRPr="00A7015D">
        <w:rPr>
          <w:sz w:val="24"/>
        </w:rPr>
        <w:t>作出实体</w:t>
      </w:r>
      <w:r w:rsidRPr="00A7015D">
        <w:rPr>
          <w:rFonts w:hint="eastAsia"/>
          <w:sz w:val="24"/>
        </w:rPr>
        <w:t>能</w:t>
      </w:r>
      <w:r w:rsidRPr="00A7015D">
        <w:rPr>
          <w:sz w:val="24"/>
        </w:rPr>
        <w:t>在安卓智能机器上使用的</w:t>
      </w:r>
      <w:r w:rsidRPr="00A7015D">
        <w:rPr>
          <w:sz w:val="24"/>
        </w:rPr>
        <w:t>app</w:t>
      </w:r>
      <w:r w:rsidRPr="00A7015D">
        <w:rPr>
          <w:sz w:val="24"/>
        </w:rPr>
        <w:t>，</w:t>
      </w:r>
      <w:r w:rsidRPr="00A7015D">
        <w:rPr>
          <w:rFonts w:hint="eastAsia"/>
          <w:sz w:val="24"/>
        </w:rPr>
        <w:t>该</w:t>
      </w:r>
      <w:r w:rsidRPr="00A7015D">
        <w:rPr>
          <w:sz w:val="24"/>
        </w:rPr>
        <w:t>app</w:t>
      </w:r>
      <w:r w:rsidRPr="00A7015D">
        <w:rPr>
          <w:rFonts w:hint="eastAsia"/>
          <w:sz w:val="24"/>
        </w:rPr>
        <w:t>名叫</w:t>
      </w:r>
      <w:r w:rsidRPr="00A7015D">
        <w:rPr>
          <w:sz w:val="24"/>
        </w:rPr>
        <w:t>兴趣小组，</w:t>
      </w:r>
      <w:r w:rsidRPr="00A7015D">
        <w:rPr>
          <w:rFonts w:hint="eastAsia"/>
          <w:sz w:val="24"/>
        </w:rPr>
        <w:t>是一个</w:t>
      </w:r>
      <w:r w:rsidRPr="00A7015D">
        <w:rPr>
          <w:sz w:val="24"/>
        </w:rPr>
        <w:t>集可以添加好友，接受、</w:t>
      </w:r>
      <w:r w:rsidRPr="00A7015D">
        <w:rPr>
          <w:rFonts w:hint="eastAsia"/>
          <w:sz w:val="24"/>
        </w:rPr>
        <w:t>发送</w:t>
      </w:r>
      <w:r w:rsidRPr="00A7015D">
        <w:rPr>
          <w:sz w:val="24"/>
        </w:rPr>
        <w:t>消息，</w:t>
      </w:r>
      <w:r w:rsidRPr="00A7015D">
        <w:rPr>
          <w:rFonts w:hint="eastAsia"/>
          <w:sz w:val="24"/>
        </w:rPr>
        <w:t>创建</w:t>
      </w:r>
      <w:r w:rsidRPr="00A7015D">
        <w:rPr>
          <w:sz w:val="24"/>
        </w:rPr>
        <w:t>队伍，</w:t>
      </w:r>
      <w:r w:rsidRPr="00A7015D">
        <w:rPr>
          <w:rFonts w:hint="eastAsia"/>
          <w:sz w:val="24"/>
        </w:rPr>
        <w:t>完善</w:t>
      </w:r>
      <w:r w:rsidRPr="00A7015D">
        <w:rPr>
          <w:sz w:val="24"/>
        </w:rPr>
        <w:t>个人档案</w:t>
      </w:r>
      <w:r w:rsidRPr="00A7015D">
        <w:rPr>
          <w:rFonts w:hint="eastAsia"/>
          <w:sz w:val="24"/>
        </w:rPr>
        <w:t>于</w:t>
      </w:r>
      <w:r w:rsidRPr="00A7015D">
        <w:rPr>
          <w:sz w:val="24"/>
        </w:rPr>
        <w:t>一体的高性能的</w:t>
      </w:r>
      <w:r w:rsidR="00A7015D" w:rsidRPr="00A7015D">
        <w:rPr>
          <w:sz w:val="24"/>
        </w:rPr>
        <w:t>app</w:t>
      </w:r>
    </w:p>
    <w:p w14:paraId="7846F385" w14:textId="77777777" w:rsidR="009D6613" w:rsidRDefault="009D6613">
      <w:pPr>
        <w:pStyle w:val="2"/>
        <w:rPr>
          <w:rFonts w:hint="eastAsia"/>
        </w:rPr>
      </w:pPr>
      <w:bookmarkStart w:id="5" w:name="_Toc487141385"/>
      <w:r>
        <w:rPr>
          <w:rFonts w:hint="eastAsia"/>
        </w:rPr>
        <w:t>2.2</w:t>
      </w:r>
      <w:r>
        <w:rPr>
          <w:rFonts w:hint="eastAsia"/>
        </w:rPr>
        <w:t>运行环境</w:t>
      </w:r>
      <w:bookmarkEnd w:id="5"/>
    </w:p>
    <w:p w14:paraId="54F9373E" w14:textId="77777777" w:rsidR="009D6613" w:rsidRPr="00A7015D" w:rsidRDefault="009D6613">
      <w:pPr>
        <w:rPr>
          <w:rFonts w:hint="eastAsia"/>
          <w:sz w:val="24"/>
        </w:rPr>
      </w:pPr>
      <w:r w:rsidRPr="00A7015D">
        <w:rPr>
          <w:rFonts w:hint="eastAsia"/>
          <w:sz w:val="24"/>
        </w:rPr>
        <w:t>操作系统：</w:t>
      </w:r>
      <w:r w:rsidRPr="00A7015D">
        <w:rPr>
          <w:rFonts w:hint="eastAsia"/>
          <w:sz w:val="24"/>
        </w:rPr>
        <w:t>Microsoft Windows 2000 Advanced Server</w:t>
      </w:r>
    </w:p>
    <w:p w14:paraId="77C91E29" w14:textId="77777777" w:rsidR="009D6613" w:rsidRPr="00A7015D" w:rsidRDefault="009D6613">
      <w:pPr>
        <w:rPr>
          <w:rFonts w:hint="eastAsia"/>
          <w:sz w:val="24"/>
        </w:rPr>
      </w:pPr>
      <w:r w:rsidRPr="00A7015D">
        <w:rPr>
          <w:rFonts w:hint="eastAsia"/>
          <w:sz w:val="24"/>
        </w:rPr>
        <w:t>支持环境：</w:t>
      </w:r>
      <w:r w:rsidRPr="00A7015D">
        <w:rPr>
          <w:rFonts w:hint="eastAsia"/>
          <w:sz w:val="24"/>
        </w:rPr>
        <w:t>IIS 5.0</w:t>
      </w:r>
    </w:p>
    <w:p w14:paraId="79970686" w14:textId="77777777" w:rsidR="009D6613" w:rsidRPr="00A7015D" w:rsidRDefault="009D6613">
      <w:pPr>
        <w:rPr>
          <w:rFonts w:hint="eastAsia"/>
          <w:sz w:val="24"/>
        </w:rPr>
      </w:pPr>
      <w:r w:rsidRPr="00A7015D">
        <w:rPr>
          <w:rFonts w:hint="eastAsia"/>
          <w:sz w:val="24"/>
        </w:rPr>
        <w:t>数</w:t>
      </w:r>
      <w:r w:rsidRPr="00A7015D">
        <w:rPr>
          <w:rFonts w:hint="eastAsia"/>
          <w:sz w:val="24"/>
        </w:rPr>
        <w:t xml:space="preserve"> </w:t>
      </w:r>
      <w:r w:rsidRPr="00A7015D">
        <w:rPr>
          <w:rFonts w:hint="eastAsia"/>
          <w:sz w:val="24"/>
        </w:rPr>
        <w:t>据</w:t>
      </w:r>
      <w:r w:rsidRPr="00A7015D">
        <w:rPr>
          <w:rFonts w:hint="eastAsia"/>
          <w:sz w:val="24"/>
        </w:rPr>
        <w:t xml:space="preserve"> </w:t>
      </w:r>
      <w:r w:rsidRPr="00A7015D">
        <w:rPr>
          <w:rFonts w:hint="eastAsia"/>
          <w:sz w:val="24"/>
        </w:rPr>
        <w:t>库：</w:t>
      </w:r>
      <w:r w:rsidRPr="00A7015D">
        <w:rPr>
          <w:rFonts w:hint="eastAsia"/>
          <w:sz w:val="24"/>
        </w:rPr>
        <w:t>Microsoft SQL Server 2000</w:t>
      </w:r>
    </w:p>
    <w:p w14:paraId="31E237CB" w14:textId="77777777" w:rsidR="009D6613" w:rsidRDefault="009D6613">
      <w:pPr>
        <w:pStyle w:val="2"/>
      </w:pPr>
      <w:bookmarkStart w:id="6" w:name="_Toc487141386"/>
      <w:r>
        <w:rPr>
          <w:rFonts w:hint="eastAsia"/>
        </w:rPr>
        <w:t>2.3</w:t>
      </w:r>
      <w:r>
        <w:rPr>
          <w:rFonts w:hint="eastAsia"/>
        </w:rPr>
        <w:t>条件与限制</w:t>
      </w:r>
      <w:bookmarkEnd w:id="6"/>
    </w:p>
    <w:p w14:paraId="46D36423" w14:textId="4B4F35B5" w:rsidR="00A7015D" w:rsidRPr="00A7015D" w:rsidRDefault="00A7015D" w:rsidP="00A7015D">
      <w:pPr>
        <w:rPr>
          <w:sz w:val="24"/>
        </w:rPr>
      </w:pPr>
      <w:r w:rsidRPr="00A7015D">
        <w:rPr>
          <w:rFonts w:hint="eastAsia"/>
          <w:sz w:val="24"/>
        </w:rPr>
        <w:t>本项目</w:t>
      </w:r>
      <w:r w:rsidRPr="00A7015D">
        <w:rPr>
          <w:sz w:val="24"/>
        </w:rPr>
        <w:t>项目开发时间较短，</w:t>
      </w:r>
      <w:r w:rsidRPr="00A7015D">
        <w:rPr>
          <w:rFonts w:hint="eastAsia"/>
          <w:sz w:val="24"/>
        </w:rPr>
        <w:t>组里</w:t>
      </w:r>
      <w:r w:rsidRPr="00A7015D">
        <w:rPr>
          <w:sz w:val="24"/>
        </w:rPr>
        <w:t>仅有</w:t>
      </w:r>
      <w:r w:rsidRPr="00A7015D">
        <w:rPr>
          <w:rFonts w:hint="eastAsia"/>
          <w:sz w:val="24"/>
        </w:rPr>
        <w:t>四名</w:t>
      </w:r>
      <w:r w:rsidRPr="00A7015D">
        <w:rPr>
          <w:sz w:val="24"/>
        </w:rPr>
        <w:t>成员，</w:t>
      </w:r>
      <w:r w:rsidRPr="00A7015D">
        <w:rPr>
          <w:rFonts w:hint="eastAsia"/>
          <w:sz w:val="24"/>
        </w:rPr>
        <w:t>人数</w:t>
      </w:r>
      <w:r w:rsidRPr="00A7015D">
        <w:rPr>
          <w:sz w:val="24"/>
        </w:rPr>
        <w:t>较少。</w:t>
      </w:r>
      <w:r w:rsidRPr="00A7015D">
        <w:rPr>
          <w:rFonts w:hint="eastAsia"/>
          <w:sz w:val="24"/>
        </w:rPr>
        <w:t>其次</w:t>
      </w:r>
      <w:r w:rsidRPr="00A7015D">
        <w:rPr>
          <w:sz w:val="24"/>
        </w:rPr>
        <w:t>，</w:t>
      </w:r>
      <w:r w:rsidRPr="00A7015D">
        <w:rPr>
          <w:rFonts w:hint="eastAsia"/>
          <w:sz w:val="24"/>
        </w:rPr>
        <w:t>成员</w:t>
      </w:r>
      <w:r w:rsidRPr="00A7015D">
        <w:rPr>
          <w:sz w:val="24"/>
        </w:rPr>
        <w:t>都没有安卓开发的基础知识与开发经验，因此需要在短时间内</w:t>
      </w:r>
      <w:r w:rsidRPr="00A7015D">
        <w:rPr>
          <w:rFonts w:hint="eastAsia"/>
          <w:sz w:val="24"/>
        </w:rPr>
        <w:t>完成</w:t>
      </w:r>
      <w:r w:rsidRPr="00A7015D">
        <w:rPr>
          <w:sz w:val="24"/>
        </w:rPr>
        <w:t>需求调研，</w:t>
      </w:r>
      <w:r w:rsidRPr="00A7015D">
        <w:rPr>
          <w:rFonts w:hint="eastAsia"/>
          <w:sz w:val="24"/>
        </w:rPr>
        <w:t>编程知识</w:t>
      </w:r>
      <w:r w:rsidRPr="00A7015D">
        <w:rPr>
          <w:sz w:val="24"/>
        </w:rPr>
        <w:t>学</w:t>
      </w:r>
      <w:r w:rsidRPr="00A7015D">
        <w:rPr>
          <w:sz w:val="24"/>
        </w:rPr>
        <w:lastRenderedPageBreak/>
        <w:t>习，</w:t>
      </w:r>
      <w:r w:rsidRPr="00A7015D">
        <w:rPr>
          <w:rFonts w:hint="eastAsia"/>
          <w:sz w:val="24"/>
        </w:rPr>
        <w:t>软件</w:t>
      </w:r>
      <w:r w:rsidRPr="00A7015D">
        <w:rPr>
          <w:sz w:val="24"/>
        </w:rPr>
        <w:t>开发等，</w:t>
      </w:r>
      <w:r w:rsidRPr="00A7015D">
        <w:rPr>
          <w:rFonts w:hint="eastAsia"/>
          <w:sz w:val="24"/>
        </w:rPr>
        <w:t>会有</w:t>
      </w:r>
      <w:r w:rsidRPr="00A7015D">
        <w:rPr>
          <w:sz w:val="24"/>
        </w:rPr>
        <w:t>一定的风险性。</w:t>
      </w:r>
    </w:p>
    <w:p w14:paraId="4E833CFD" w14:textId="30500ED0" w:rsidR="009D6613" w:rsidRDefault="00A7015D" w:rsidP="00A7015D">
      <w:pPr>
        <w:pStyle w:val="1"/>
      </w:pPr>
      <w:bookmarkStart w:id="7" w:name="_Toc487141387"/>
      <w:r>
        <w:t xml:space="preserve">3. </w:t>
      </w:r>
      <w:r>
        <w:rPr>
          <w:rFonts w:hint="eastAsia"/>
        </w:rPr>
        <w:t>软件</w:t>
      </w:r>
      <w:r>
        <w:t>概述</w:t>
      </w:r>
      <w:bookmarkEnd w:id="7"/>
    </w:p>
    <w:p w14:paraId="0A551CD4" w14:textId="1204CDBC" w:rsidR="00A7015D" w:rsidRDefault="00A7015D" w:rsidP="00A7015D">
      <w:pPr>
        <w:pStyle w:val="2"/>
      </w:pPr>
      <w:bookmarkStart w:id="8" w:name="_Toc487141388"/>
      <w:r>
        <w:rPr>
          <w:rFonts w:hint="eastAsia"/>
        </w:rPr>
        <w:t xml:space="preserve">3.1 </w:t>
      </w:r>
      <w:r>
        <w:rPr>
          <w:rFonts w:hint="eastAsia"/>
        </w:rPr>
        <w:t>软件</w:t>
      </w:r>
      <w:r>
        <w:t>功能</w:t>
      </w:r>
      <w:bookmarkEnd w:id="8"/>
    </w:p>
    <w:p w14:paraId="5D554DE8" w14:textId="0ABD0179" w:rsidR="00A7015D" w:rsidRPr="00050EB3" w:rsidRDefault="00050EB3" w:rsidP="00A7015D">
      <w:pPr>
        <w:rPr>
          <w:sz w:val="24"/>
        </w:rPr>
      </w:pPr>
      <w:r>
        <w:t xml:space="preserve">    </w:t>
      </w:r>
      <w:r w:rsidR="00A7015D" w:rsidRPr="00050EB3">
        <w:rPr>
          <w:sz w:val="24"/>
        </w:rPr>
        <w:t>软件分为四大块功能，</w:t>
      </w:r>
      <w:r w:rsidR="00A7015D" w:rsidRPr="00050EB3">
        <w:rPr>
          <w:rFonts w:hint="eastAsia"/>
          <w:sz w:val="24"/>
        </w:rPr>
        <w:t>分别为</w:t>
      </w:r>
      <w:r w:rsidR="00A7015D" w:rsidRPr="00050EB3">
        <w:rPr>
          <w:sz w:val="24"/>
        </w:rPr>
        <w:t>：</w:t>
      </w:r>
      <w:r w:rsidRPr="00050EB3">
        <w:rPr>
          <w:sz w:val="24"/>
        </w:rPr>
        <w:t>消息类功能、</w:t>
      </w:r>
      <w:r w:rsidRPr="00050EB3">
        <w:rPr>
          <w:rFonts w:hint="eastAsia"/>
          <w:sz w:val="24"/>
        </w:rPr>
        <w:t>活动</w:t>
      </w:r>
      <w:r w:rsidRPr="00050EB3">
        <w:rPr>
          <w:sz w:val="24"/>
        </w:rPr>
        <w:t>类功能、</w:t>
      </w:r>
      <w:r w:rsidRPr="00050EB3">
        <w:rPr>
          <w:rFonts w:hint="eastAsia"/>
          <w:sz w:val="24"/>
        </w:rPr>
        <w:t>队伍</w:t>
      </w:r>
      <w:r w:rsidRPr="00050EB3">
        <w:rPr>
          <w:sz w:val="24"/>
        </w:rPr>
        <w:t>类功能、</w:t>
      </w:r>
      <w:r w:rsidRPr="00050EB3">
        <w:rPr>
          <w:rFonts w:hint="eastAsia"/>
          <w:sz w:val="24"/>
        </w:rPr>
        <w:t>用户</w:t>
      </w:r>
      <w:r w:rsidRPr="00050EB3">
        <w:rPr>
          <w:sz w:val="24"/>
        </w:rPr>
        <w:t>类功能，软件</w:t>
      </w:r>
      <w:r w:rsidRPr="00050EB3">
        <w:rPr>
          <w:rFonts w:hint="eastAsia"/>
          <w:sz w:val="24"/>
        </w:rPr>
        <w:t>功能</w:t>
      </w:r>
      <w:r w:rsidRPr="00050EB3">
        <w:rPr>
          <w:sz w:val="24"/>
        </w:rPr>
        <w:t>结构图</w:t>
      </w:r>
      <w:r w:rsidRPr="00050EB3">
        <w:rPr>
          <w:rFonts w:hint="eastAsia"/>
          <w:sz w:val="24"/>
        </w:rPr>
        <w:t>如下</w:t>
      </w:r>
      <w:r w:rsidRPr="00050EB3">
        <w:rPr>
          <w:sz w:val="24"/>
        </w:rPr>
        <w:t>：</w:t>
      </w:r>
    </w:p>
    <w:p w14:paraId="202D7CF0" w14:textId="15127E3D" w:rsidR="00050EB3" w:rsidRDefault="00050EB3" w:rsidP="00A7015D">
      <w:r>
        <w:rPr>
          <w:rFonts w:hint="eastAsia"/>
        </w:rPr>
        <w:drawing>
          <wp:inline distT="0" distB="0" distL="0" distR="0" wp14:anchorId="0181A1D6" wp14:editId="44597EA6">
            <wp:extent cx="5274310" cy="211137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17070616323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72C9" w14:textId="7814BEF4" w:rsidR="00050EB3" w:rsidRPr="00050EB3" w:rsidRDefault="00050EB3" w:rsidP="00A7015D">
      <w:pPr>
        <w:rPr>
          <w:sz w:val="24"/>
        </w:rPr>
      </w:pPr>
      <w:r w:rsidRPr="00050EB3">
        <w:rPr>
          <w:rFonts w:hint="eastAsia"/>
          <w:sz w:val="24"/>
        </w:rPr>
        <w:t>（</w:t>
      </w:r>
      <w:r w:rsidRPr="00050EB3">
        <w:rPr>
          <w:sz w:val="24"/>
        </w:rPr>
        <w:t>1</w:t>
      </w:r>
      <w:r w:rsidRPr="00050EB3">
        <w:rPr>
          <w:rFonts w:hint="eastAsia"/>
          <w:sz w:val="24"/>
        </w:rPr>
        <w:t>）</w:t>
      </w:r>
      <w:r w:rsidRPr="00050EB3">
        <w:rPr>
          <w:sz w:val="24"/>
        </w:rPr>
        <w:t>消息类功能主要包括个人消息以及聊天室内聊天，</w:t>
      </w:r>
      <w:r w:rsidRPr="00050EB3">
        <w:rPr>
          <w:rFonts w:hint="eastAsia"/>
          <w:sz w:val="24"/>
        </w:rPr>
        <w:t>队伍</w:t>
      </w:r>
      <w:r w:rsidRPr="00050EB3">
        <w:rPr>
          <w:sz w:val="24"/>
        </w:rPr>
        <w:t>消息以及聊天室内聊天，以及添加好友信息。</w:t>
      </w:r>
      <w:r w:rsidRPr="00050EB3">
        <w:rPr>
          <w:rFonts w:hint="eastAsia"/>
          <w:sz w:val="24"/>
        </w:rPr>
        <w:t>好友</w:t>
      </w:r>
      <w:r w:rsidRPr="00050EB3">
        <w:rPr>
          <w:sz w:val="24"/>
        </w:rPr>
        <w:t>信息包括添加好友、好友的基本信息、</w:t>
      </w:r>
      <w:r w:rsidRPr="00050EB3">
        <w:rPr>
          <w:rFonts w:hint="eastAsia"/>
          <w:sz w:val="24"/>
        </w:rPr>
        <w:t>删除</w:t>
      </w:r>
      <w:r w:rsidRPr="00050EB3">
        <w:rPr>
          <w:sz w:val="24"/>
        </w:rPr>
        <w:t>好友、</w:t>
      </w:r>
      <w:r w:rsidRPr="00050EB3">
        <w:rPr>
          <w:rFonts w:hint="eastAsia"/>
          <w:sz w:val="24"/>
        </w:rPr>
        <w:t>举报</w:t>
      </w:r>
      <w:r w:rsidRPr="00050EB3">
        <w:rPr>
          <w:sz w:val="24"/>
        </w:rPr>
        <w:t>好友等。</w:t>
      </w:r>
      <w:r>
        <w:rPr>
          <w:sz w:val="24"/>
        </w:rPr>
        <w:t>添加好友的方式有通过</w:t>
      </w:r>
      <w:r>
        <w:rPr>
          <w:rFonts w:hint="eastAsia"/>
          <w:sz w:val="24"/>
        </w:rPr>
        <w:t>账</w:t>
      </w:r>
      <w:r>
        <w:rPr>
          <w:sz w:val="24"/>
        </w:rPr>
        <w:t>号、</w:t>
      </w:r>
      <w:r>
        <w:rPr>
          <w:rFonts w:hint="eastAsia"/>
          <w:sz w:val="24"/>
        </w:rPr>
        <w:t>用户名</w:t>
      </w:r>
      <w:r>
        <w:rPr>
          <w:sz w:val="24"/>
        </w:rPr>
        <w:t>或手机号搜索或扫码得。</w:t>
      </w:r>
    </w:p>
    <w:p w14:paraId="7633D0CC" w14:textId="701A600F" w:rsidR="00A7015D" w:rsidRPr="00050EB3" w:rsidRDefault="00BB4E96" w:rsidP="00A7015D">
      <w:pPr>
        <w:rPr>
          <w:sz w:val="24"/>
        </w:rPr>
      </w:pPr>
      <w:r>
        <w:rPr>
          <w:sz w:val="24"/>
        </w:rPr>
        <w:t xml:space="preserve">    </w:t>
      </w:r>
      <w:r w:rsidR="00050EB3" w:rsidRPr="00050EB3">
        <w:rPr>
          <w:sz w:val="24"/>
        </w:rPr>
        <w:t>消息类功能具体需求如下：</w:t>
      </w:r>
    </w:p>
    <w:p w14:paraId="40636592" w14:textId="6826125E" w:rsidR="00050EB3" w:rsidRDefault="00050EB3" w:rsidP="00A7015D">
      <w:pPr>
        <w:rPr>
          <w:sz w:val="24"/>
        </w:rPr>
      </w:pPr>
      <w:r>
        <w:rPr>
          <w:rFonts w:hint="eastAsia"/>
          <w:sz w:val="24"/>
        </w:rPr>
        <w:drawing>
          <wp:inline distT="0" distB="0" distL="0" distR="0" wp14:anchorId="179B83F5" wp14:editId="01C74BEE">
            <wp:extent cx="5307248" cy="373634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17070616331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266" cy="374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9B5A" w14:textId="5E9672E8" w:rsidR="00BB4E96" w:rsidRDefault="00BB4E96" w:rsidP="00A7015D">
      <w:pPr>
        <w:rPr>
          <w:sz w:val="24"/>
        </w:rPr>
      </w:pPr>
      <w:r>
        <w:rPr>
          <w:rFonts w:hint="eastAsia"/>
          <w:sz w:val="24"/>
        </w:rPr>
        <w:lastRenderedPageBreak/>
        <w:t>（</w:t>
      </w:r>
      <w:r>
        <w:rPr>
          <w:sz w:val="24"/>
        </w:rPr>
        <w:t>2</w:t>
      </w:r>
      <w:r>
        <w:rPr>
          <w:rFonts w:hint="eastAsia"/>
          <w:sz w:val="24"/>
        </w:rPr>
        <w:t>）</w:t>
      </w:r>
      <w:r>
        <w:rPr>
          <w:sz w:val="24"/>
        </w:rPr>
        <w:t>活动类功能主要包括搜索功能，</w:t>
      </w:r>
      <w:r>
        <w:rPr>
          <w:rFonts w:hint="eastAsia"/>
          <w:sz w:val="24"/>
        </w:rPr>
        <w:t>其中</w:t>
      </w:r>
      <w:r>
        <w:rPr>
          <w:sz w:val="24"/>
        </w:rPr>
        <w:t>是在搜索栏内搜索活动。</w:t>
      </w:r>
      <w:r>
        <w:rPr>
          <w:rFonts w:hint="eastAsia"/>
          <w:sz w:val="24"/>
        </w:rPr>
        <w:t>查看</w:t>
      </w:r>
      <w:r>
        <w:rPr>
          <w:sz w:val="24"/>
        </w:rPr>
        <w:t>活动</w:t>
      </w:r>
      <w:r>
        <w:rPr>
          <w:sz w:val="24"/>
        </w:rPr>
        <w:t>“</w:t>
      </w:r>
      <w:r>
        <w:rPr>
          <w:rFonts w:hint="eastAsia"/>
          <w:sz w:val="24"/>
        </w:rPr>
        <w:t>帖子</w:t>
      </w:r>
      <w:r>
        <w:rPr>
          <w:sz w:val="24"/>
        </w:rPr>
        <w:t>”</w:t>
      </w:r>
      <w:r>
        <w:rPr>
          <w:sz w:val="24"/>
        </w:rPr>
        <w:t>，</w:t>
      </w:r>
      <w:r>
        <w:rPr>
          <w:rFonts w:hint="eastAsia"/>
          <w:sz w:val="24"/>
        </w:rPr>
        <w:t>帖子</w:t>
      </w:r>
      <w:r>
        <w:rPr>
          <w:sz w:val="24"/>
        </w:rPr>
        <w:t>包括活动内容及其详细信息。</w:t>
      </w:r>
      <w:r>
        <w:rPr>
          <w:rFonts w:hint="eastAsia"/>
          <w:sz w:val="24"/>
        </w:rPr>
        <w:t>用户</w:t>
      </w:r>
      <w:r>
        <w:rPr>
          <w:sz w:val="24"/>
        </w:rPr>
        <w:t>也可以发起个人说说。</w:t>
      </w:r>
    </w:p>
    <w:p w14:paraId="3EE41144" w14:textId="1CBB599B" w:rsidR="00BB4E96" w:rsidRDefault="00BB4E96" w:rsidP="00BB4E96">
      <w:pPr>
        <w:ind w:firstLine="600"/>
        <w:rPr>
          <w:sz w:val="24"/>
        </w:rPr>
      </w:pPr>
      <w:r>
        <w:rPr>
          <w:rFonts w:hint="eastAsia"/>
          <w:sz w:val="24"/>
        </w:rPr>
        <w:t>活动类</w:t>
      </w:r>
      <w:r>
        <w:rPr>
          <w:sz w:val="24"/>
        </w:rPr>
        <w:t>功能具体需求如下：</w:t>
      </w:r>
    </w:p>
    <w:p w14:paraId="286AF4CE" w14:textId="1BC0D6A2" w:rsidR="00BB4E96" w:rsidRDefault="00BB4E96" w:rsidP="00BB4E96">
      <w:pPr>
        <w:ind w:firstLine="600"/>
        <w:rPr>
          <w:sz w:val="24"/>
        </w:rPr>
      </w:pPr>
      <w:r>
        <w:rPr>
          <w:rFonts w:hint="eastAsia"/>
          <w:sz w:val="24"/>
        </w:rPr>
        <w:drawing>
          <wp:inline distT="0" distB="0" distL="0" distR="0" wp14:anchorId="4FF6B794" wp14:editId="7F222D95">
            <wp:extent cx="5274310" cy="246380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截图2017070616332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19D6" w14:textId="704B1582" w:rsidR="00BB4E96" w:rsidRDefault="00BB4E96" w:rsidP="00BB4E96">
      <w:pPr>
        <w:rPr>
          <w:sz w:val="24"/>
        </w:rPr>
      </w:pPr>
      <w:r>
        <w:rPr>
          <w:sz w:val="24"/>
        </w:rPr>
        <w:t>（</w:t>
      </w:r>
      <w:r>
        <w:rPr>
          <w:sz w:val="24"/>
        </w:rPr>
        <w:t>3</w:t>
      </w:r>
      <w:r>
        <w:rPr>
          <w:sz w:val="24"/>
        </w:rPr>
        <w:t>）队伍类功能包括查找队伍与我的队伍。</w:t>
      </w:r>
      <w:r>
        <w:rPr>
          <w:rFonts w:hint="eastAsia"/>
          <w:sz w:val="24"/>
        </w:rPr>
        <w:t>查找队伍</w:t>
      </w:r>
      <w:r>
        <w:rPr>
          <w:sz w:val="24"/>
        </w:rPr>
        <w:t>可以根据队伍所含标签检索，</w:t>
      </w:r>
      <w:r>
        <w:rPr>
          <w:rFonts w:hint="eastAsia"/>
          <w:sz w:val="24"/>
        </w:rPr>
        <w:t>也可以</w:t>
      </w:r>
      <w:r>
        <w:rPr>
          <w:sz w:val="24"/>
        </w:rPr>
        <w:t>根据地理位置检索，</w:t>
      </w:r>
      <w:r>
        <w:rPr>
          <w:rFonts w:hint="eastAsia"/>
          <w:sz w:val="24"/>
        </w:rPr>
        <w:t>同样</w:t>
      </w:r>
      <w:r>
        <w:rPr>
          <w:sz w:val="24"/>
        </w:rPr>
        <w:t>会根据</w:t>
      </w:r>
      <w:r>
        <w:rPr>
          <w:rFonts w:hint="eastAsia"/>
          <w:sz w:val="24"/>
        </w:rPr>
        <w:t>用户</w:t>
      </w:r>
      <w:r>
        <w:rPr>
          <w:sz w:val="24"/>
        </w:rPr>
        <w:t>自己的个性标签为其推荐相关的队伍。</w:t>
      </w:r>
    </w:p>
    <w:p w14:paraId="57804E5C" w14:textId="72C54D41" w:rsidR="00BB4E96" w:rsidRDefault="00157987" w:rsidP="00BB4E96">
      <w:pPr>
        <w:rPr>
          <w:sz w:val="24"/>
        </w:rPr>
      </w:pPr>
      <w:r>
        <w:rPr>
          <w:rFonts w:hint="eastAsia"/>
          <w:sz w:val="24"/>
        </w:rPr>
        <w:t xml:space="preserve">    </w:t>
      </w:r>
      <w:r w:rsidR="00BB4E96">
        <w:rPr>
          <w:rFonts w:hint="eastAsia"/>
          <w:sz w:val="24"/>
        </w:rPr>
        <w:t>在</w:t>
      </w:r>
      <w:r w:rsidR="00BB4E96">
        <w:rPr>
          <w:sz w:val="24"/>
        </w:rPr>
        <w:t>我的队伍中，包括我创建的队伍，</w:t>
      </w:r>
      <w:r w:rsidR="00BB4E96">
        <w:rPr>
          <w:rFonts w:hint="eastAsia"/>
          <w:sz w:val="24"/>
        </w:rPr>
        <w:t>我</w:t>
      </w:r>
      <w:r w:rsidR="00BB4E96">
        <w:rPr>
          <w:sz w:val="24"/>
        </w:rPr>
        <w:t>加入的队伍，</w:t>
      </w:r>
      <w:r w:rsidR="00BB4E96">
        <w:rPr>
          <w:rFonts w:hint="eastAsia"/>
          <w:sz w:val="24"/>
        </w:rPr>
        <w:t>我</w:t>
      </w:r>
      <w:r w:rsidR="00BB4E96">
        <w:rPr>
          <w:sz w:val="24"/>
        </w:rPr>
        <w:t>收藏的队伍以及我举报的队伍。</w:t>
      </w:r>
    </w:p>
    <w:p w14:paraId="312C2459" w14:textId="4F60FEA3" w:rsidR="00BB4E96" w:rsidRDefault="00157987" w:rsidP="00157987">
      <w:pPr>
        <w:rPr>
          <w:sz w:val="24"/>
        </w:rPr>
      </w:pPr>
      <w:r>
        <w:rPr>
          <w:sz w:val="24"/>
        </w:rPr>
        <w:t xml:space="preserve">    </w:t>
      </w:r>
      <w:r w:rsidR="00BB4E96">
        <w:rPr>
          <w:rFonts w:hint="eastAsia"/>
          <w:sz w:val="24"/>
        </w:rPr>
        <w:t>队伍类</w:t>
      </w:r>
      <w:r w:rsidR="00BB4E96">
        <w:rPr>
          <w:sz w:val="24"/>
        </w:rPr>
        <w:t>功能具体需求如下：</w:t>
      </w:r>
    </w:p>
    <w:p w14:paraId="08114105" w14:textId="3EF21756" w:rsidR="00BB4E96" w:rsidRDefault="00BB4E96" w:rsidP="00BB4E96">
      <w:pPr>
        <w:ind w:firstLine="600"/>
        <w:rPr>
          <w:sz w:val="24"/>
        </w:rPr>
      </w:pPr>
      <w:r>
        <w:rPr>
          <w:rFonts w:hint="eastAsia"/>
          <w:sz w:val="24"/>
        </w:rPr>
        <w:drawing>
          <wp:inline distT="0" distB="0" distL="0" distR="0" wp14:anchorId="687601C9" wp14:editId="60AF3FC5">
            <wp:extent cx="5666809" cy="42722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截图2017070616341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966" cy="427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7946" w14:textId="39A8CDA4" w:rsidR="00BB4E96" w:rsidRDefault="00BB4E96" w:rsidP="00BB4E96">
      <w:pPr>
        <w:rPr>
          <w:sz w:val="24"/>
        </w:rPr>
      </w:pPr>
      <w:r>
        <w:rPr>
          <w:sz w:val="24"/>
        </w:rPr>
        <w:lastRenderedPageBreak/>
        <w:t>（</w:t>
      </w:r>
      <w:r>
        <w:rPr>
          <w:sz w:val="24"/>
        </w:rPr>
        <w:t>4</w:t>
      </w:r>
      <w:r>
        <w:rPr>
          <w:sz w:val="24"/>
        </w:rPr>
        <w:t>）用户类功能包括用户设置，</w:t>
      </w:r>
      <w:r>
        <w:rPr>
          <w:rFonts w:hint="eastAsia"/>
          <w:sz w:val="24"/>
        </w:rPr>
        <w:t>其中有</w:t>
      </w:r>
      <w:r>
        <w:rPr>
          <w:sz w:val="24"/>
        </w:rPr>
        <w:t>通用</w:t>
      </w:r>
      <w:r>
        <w:rPr>
          <w:rFonts w:hint="eastAsia"/>
          <w:sz w:val="24"/>
        </w:rPr>
        <w:t>自定义</w:t>
      </w:r>
      <w:r>
        <w:rPr>
          <w:sz w:val="24"/>
        </w:rPr>
        <w:t>设置，</w:t>
      </w:r>
      <w:r>
        <w:rPr>
          <w:rFonts w:hint="eastAsia"/>
          <w:sz w:val="24"/>
        </w:rPr>
        <w:t>主要</w:t>
      </w:r>
      <w:r>
        <w:rPr>
          <w:sz w:val="24"/>
        </w:rPr>
        <w:t>包括语言设置，</w:t>
      </w:r>
      <w:r>
        <w:rPr>
          <w:rFonts w:hint="eastAsia"/>
          <w:sz w:val="24"/>
        </w:rPr>
        <w:t>字体设置</w:t>
      </w:r>
      <w:r>
        <w:rPr>
          <w:sz w:val="24"/>
        </w:rPr>
        <w:t>，</w:t>
      </w:r>
      <w:r>
        <w:rPr>
          <w:rFonts w:hint="eastAsia"/>
          <w:sz w:val="24"/>
        </w:rPr>
        <w:t>app</w:t>
      </w:r>
      <w:r>
        <w:rPr>
          <w:rFonts w:hint="eastAsia"/>
          <w:sz w:val="24"/>
        </w:rPr>
        <w:t>背景</w:t>
      </w:r>
      <w:r>
        <w:rPr>
          <w:sz w:val="24"/>
        </w:rPr>
        <w:t>设置。</w:t>
      </w:r>
      <w:r>
        <w:rPr>
          <w:rFonts w:hint="eastAsia"/>
          <w:sz w:val="24"/>
        </w:rPr>
        <w:t>设置</w:t>
      </w:r>
      <w:r>
        <w:rPr>
          <w:sz w:val="24"/>
        </w:rPr>
        <w:t>里的隐私部分主要包括</w:t>
      </w:r>
      <w:r>
        <w:rPr>
          <w:rFonts w:hint="eastAsia"/>
          <w:sz w:val="24"/>
        </w:rPr>
        <w:t>是否接受个人</w:t>
      </w:r>
      <w:r>
        <w:rPr>
          <w:sz w:val="24"/>
        </w:rPr>
        <w:t>及团体的消息，</w:t>
      </w:r>
      <w:r>
        <w:rPr>
          <w:rFonts w:hint="eastAsia"/>
          <w:sz w:val="24"/>
        </w:rPr>
        <w:t>是否</w:t>
      </w:r>
      <w:r>
        <w:rPr>
          <w:sz w:val="24"/>
        </w:rPr>
        <w:t>接受添加好友的请求。</w:t>
      </w:r>
      <w:r>
        <w:rPr>
          <w:rFonts w:hint="eastAsia"/>
          <w:sz w:val="24"/>
        </w:rPr>
        <w:t>设置</w:t>
      </w:r>
      <w:r>
        <w:rPr>
          <w:sz w:val="24"/>
        </w:rPr>
        <w:t>里的安全部分主要是</w:t>
      </w:r>
      <w:r>
        <w:rPr>
          <w:rFonts w:hint="eastAsia"/>
          <w:sz w:val="24"/>
        </w:rPr>
        <w:t>修改</w:t>
      </w:r>
      <w:r>
        <w:rPr>
          <w:sz w:val="24"/>
        </w:rPr>
        <w:t>密码与否，</w:t>
      </w:r>
      <w:r>
        <w:rPr>
          <w:rFonts w:hint="eastAsia"/>
          <w:sz w:val="24"/>
        </w:rPr>
        <w:t>找回</w:t>
      </w:r>
      <w:r>
        <w:rPr>
          <w:sz w:val="24"/>
        </w:rPr>
        <w:t>密码等功能。</w:t>
      </w:r>
    </w:p>
    <w:p w14:paraId="01668A99" w14:textId="663F145C" w:rsidR="00157987" w:rsidRDefault="00157987" w:rsidP="00BB4E96"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  </w:t>
      </w:r>
      <w:r>
        <w:rPr>
          <w:rFonts w:hint="eastAsia"/>
          <w:sz w:val="24"/>
        </w:rPr>
        <w:t>在</w:t>
      </w:r>
      <w:r>
        <w:rPr>
          <w:sz w:val="24"/>
        </w:rPr>
        <w:t>账户</w:t>
      </w:r>
      <w:r>
        <w:rPr>
          <w:rFonts w:hint="eastAsia"/>
          <w:sz w:val="24"/>
        </w:rPr>
        <w:t>类</w:t>
      </w:r>
      <w:r>
        <w:rPr>
          <w:sz w:val="24"/>
        </w:rPr>
        <w:t>中，</w:t>
      </w:r>
      <w:r>
        <w:rPr>
          <w:rFonts w:hint="eastAsia"/>
          <w:sz w:val="24"/>
        </w:rPr>
        <w:t>每个人</w:t>
      </w:r>
      <w:r>
        <w:rPr>
          <w:sz w:val="24"/>
        </w:rPr>
        <w:t>拥有自己的头像、</w:t>
      </w:r>
      <w:r>
        <w:rPr>
          <w:rFonts w:hint="eastAsia"/>
          <w:sz w:val="24"/>
        </w:rPr>
        <w:t>个性化</w:t>
      </w:r>
      <w:r>
        <w:rPr>
          <w:sz w:val="24"/>
        </w:rPr>
        <w:t>不可重复的昵称、</w:t>
      </w:r>
      <w:r>
        <w:rPr>
          <w:rFonts w:hint="eastAsia"/>
          <w:sz w:val="24"/>
        </w:rPr>
        <w:t>二维码以及</w:t>
      </w:r>
      <w:r>
        <w:rPr>
          <w:sz w:val="24"/>
        </w:rPr>
        <w:t>个人交友宣言。其中还包括注销和关于的功能。</w:t>
      </w:r>
    </w:p>
    <w:p w14:paraId="1F4F4C66" w14:textId="03C9925B" w:rsidR="00BB4E96" w:rsidRDefault="00157987" w:rsidP="00BB4E96">
      <w:pPr>
        <w:rPr>
          <w:sz w:val="24"/>
        </w:rPr>
      </w:pPr>
      <w:r>
        <w:rPr>
          <w:rFonts w:hint="eastAsia"/>
          <w:sz w:val="24"/>
        </w:rPr>
        <w:t xml:space="preserve">    </w:t>
      </w:r>
      <w:r w:rsidR="00BB4E96">
        <w:rPr>
          <w:rFonts w:hint="eastAsia"/>
          <w:sz w:val="24"/>
        </w:rPr>
        <w:t>用户类</w:t>
      </w:r>
      <w:r w:rsidR="00BB4E96">
        <w:rPr>
          <w:sz w:val="24"/>
        </w:rPr>
        <w:t>功能具体需求如下：</w:t>
      </w:r>
    </w:p>
    <w:p w14:paraId="411CF3E4" w14:textId="2E1546DD" w:rsidR="00B3671D" w:rsidRPr="00B3671D" w:rsidRDefault="00BB4E96" w:rsidP="00B3671D">
      <w:pPr>
        <w:pStyle w:val="3"/>
        <w:rPr>
          <w:rFonts w:hint="eastAsia"/>
        </w:rPr>
      </w:pPr>
      <w:r>
        <w:rPr>
          <w:rFonts w:hint="eastAsia"/>
          <w:sz w:val="24"/>
        </w:rPr>
        <w:drawing>
          <wp:inline distT="0" distB="0" distL="0" distR="0" wp14:anchorId="71117E27" wp14:editId="698E9DF9">
            <wp:extent cx="5274310" cy="4921250"/>
            <wp:effectExtent l="0" t="0" r="889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截图2017070616343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2B67" w14:textId="69A18DAF" w:rsidR="009D6613" w:rsidRDefault="009D6613" w:rsidP="009D6613">
      <w:pPr>
        <w:pStyle w:val="1"/>
      </w:pPr>
      <w:bookmarkStart w:id="9" w:name="_Toc487141395"/>
      <w:r>
        <w:rPr>
          <w:rFonts w:hint="eastAsia"/>
        </w:rPr>
        <w:t>4</w:t>
      </w:r>
      <w:r>
        <w:rPr>
          <w:rFonts w:hint="eastAsia"/>
        </w:rPr>
        <w:t>．功能需求</w:t>
      </w:r>
      <w:bookmarkEnd w:id="9"/>
    </w:p>
    <w:p w14:paraId="188FB7F2" w14:textId="433209B5" w:rsidR="00B3671D" w:rsidRDefault="009D6613" w:rsidP="00F94A67">
      <w:pPr>
        <w:pStyle w:val="3"/>
      </w:pPr>
      <w:r>
        <w:t>4.1</w:t>
      </w:r>
      <w:r w:rsidR="00F94A67">
        <w:t xml:space="preserve"> </w:t>
      </w:r>
      <w:r w:rsidR="00F94A67">
        <w:rPr>
          <w:rFonts w:hint="eastAsia"/>
        </w:rPr>
        <w:t>注册</w:t>
      </w:r>
    </w:p>
    <w:p w14:paraId="365DE96D" w14:textId="0B3CF6C5" w:rsidR="00F94A67" w:rsidRDefault="00F94A67" w:rsidP="00F94A67">
      <w:pPr>
        <w:rPr>
          <w:sz w:val="24"/>
        </w:rPr>
      </w:pPr>
      <w:r w:rsidRPr="00F94A67">
        <w:rPr>
          <w:rFonts w:hint="eastAsia"/>
          <w:sz w:val="24"/>
        </w:rPr>
        <w:t>1</w:t>
      </w:r>
      <w:r w:rsidRPr="00F94A67">
        <w:rPr>
          <w:rFonts w:hint="eastAsia"/>
          <w:sz w:val="24"/>
        </w:rPr>
        <w:t>、介绍</w:t>
      </w:r>
      <w:r w:rsidRPr="00F94A67">
        <w:rPr>
          <w:sz w:val="24"/>
        </w:rPr>
        <w:t>：</w:t>
      </w:r>
    </w:p>
    <w:p w14:paraId="71C498EC" w14:textId="55CB931A" w:rsidR="00F94A67" w:rsidRPr="00520EB7" w:rsidRDefault="00F94A67" w:rsidP="00520EB7">
      <w:pPr>
        <w:ind w:firstLine="480"/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</w:pP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在注册</w:t>
      </w: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页面填写注册信息、</w:t>
      </w: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密码</w:t>
      </w: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、</w:t>
      </w: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确认</w:t>
      </w: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密码（和密码保持一致），</w:t>
      </w:r>
      <w:r w:rsidRPr="00520EB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并</w:t>
      </w:r>
      <w:r w:rsidRPr="00520EB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通过手机验证码绑定手机，</w:t>
      </w:r>
      <w:r w:rsidRPr="00520EB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进行</w:t>
      </w:r>
      <w:r w:rsidRPr="00520EB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注册。注册时默认用户同意接受本服务所包含的所有条款。</w:t>
      </w:r>
      <w:r w:rsidRPr="00520EB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要求</w:t>
      </w:r>
      <w:r w:rsidRPr="00520EB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注册信息不能为空，</w:t>
      </w:r>
      <w:r w:rsidRPr="00520EB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注册</w:t>
      </w:r>
      <w:r w:rsidRPr="00520EB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失败给出提出信息，</w:t>
      </w:r>
      <w:r w:rsidRPr="00520EB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注册</w:t>
      </w:r>
      <w:r w:rsidRPr="00520EB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成功将</w:t>
      </w:r>
      <w:r w:rsidR="00520EB7" w:rsidRPr="00520EB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跳转到登录页</w:t>
      </w:r>
      <w:r w:rsidR="00520EB7" w:rsidRPr="00520EB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lastRenderedPageBreak/>
        <w:t>面。</w:t>
      </w:r>
    </w:p>
    <w:p w14:paraId="1B9AF854" w14:textId="21CFAE4F" w:rsidR="00520EB7" w:rsidRPr="00F94A67" w:rsidRDefault="00520EB7" w:rsidP="00520EB7">
      <w:pPr>
        <w:ind w:firstLine="480"/>
        <w:rPr>
          <w:sz w:val="24"/>
        </w:rPr>
      </w:pPr>
      <w:r>
        <w:rPr>
          <w:rFonts w:hint="eastAsia"/>
          <w:sz w:val="24"/>
        </w:rPr>
        <w:t>注册</w:t>
      </w:r>
      <w:r>
        <w:rPr>
          <w:sz w:val="24"/>
        </w:rPr>
        <w:t>页面如下：</w:t>
      </w:r>
    </w:p>
    <w:p w14:paraId="044ABDD2" w14:textId="7AA48E6C" w:rsidR="00F94A67" w:rsidRDefault="00520EB7" w:rsidP="00BB7BC7">
      <w:pPr>
        <w:widowControl/>
        <w:autoSpaceDE w:val="0"/>
        <w:autoSpaceDN w:val="0"/>
        <w:adjustRightInd w:val="0"/>
        <w:spacing w:after="240" w:line="420" w:lineRule="atLeast"/>
        <w:jc w:val="center"/>
        <w:rPr>
          <w:rFonts w:ascii="Times" w:eastAsia="Songti SC" w:hAnsi="Times" w:cs="Times"/>
          <w:noProof w:val="0"/>
          <w:color w:val="000000"/>
          <w:kern w:val="0"/>
          <w:sz w:val="24"/>
        </w:rPr>
      </w:pPr>
      <w:r>
        <w:rPr>
          <w:rFonts w:ascii="Times" w:eastAsia="Songti SC" w:hAnsi="Times" w:cs="Times"/>
          <w:color w:val="000000"/>
          <w:kern w:val="0"/>
          <w:sz w:val="24"/>
        </w:rPr>
        <w:drawing>
          <wp:inline distT="0" distB="0" distL="0" distR="0" wp14:anchorId="183E05C6" wp14:editId="2C1A57B3">
            <wp:extent cx="2451735" cy="4358640"/>
            <wp:effectExtent l="0" t="0" r="1206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注册-1499170046-1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305" cy="437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Songti SC" w:hAnsi="Times" w:cs="Times"/>
          <w:color w:val="000000"/>
          <w:kern w:val="0"/>
          <w:sz w:val="24"/>
        </w:rPr>
        <w:drawing>
          <wp:inline distT="0" distB="0" distL="0" distR="0" wp14:anchorId="074EF0D7" wp14:editId="46CDDC25">
            <wp:extent cx="2543810" cy="4360818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RVIC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760" cy="437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3113" w14:textId="0653446A" w:rsidR="00D02C34" w:rsidRDefault="00D02C34" w:rsidP="00D02C34">
      <w:pPr>
        <w:widowControl/>
        <w:autoSpaceDE w:val="0"/>
        <w:autoSpaceDN w:val="0"/>
        <w:adjustRightInd w:val="0"/>
        <w:spacing w:after="240" w:line="420" w:lineRule="atLeast"/>
        <w:jc w:val="left"/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</w:pPr>
      <w:r w:rsidRPr="00520EB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服务</w:t>
      </w:r>
      <w:r w:rsidRPr="00520EB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协议如上。</w:t>
      </w:r>
    </w:p>
    <w:p w14:paraId="630E4EF1" w14:textId="4835A8F1" w:rsidR="00520EB7" w:rsidRPr="00520EB7" w:rsidRDefault="00520EB7" w:rsidP="00520EB7">
      <w:pPr>
        <w:ind w:firstLine="480"/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</w:pPr>
      <w:r w:rsidRPr="00520EB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2. 输入</w:t>
      </w:r>
    </w:p>
    <w:p w14:paraId="7BC0F718" w14:textId="6589C2EE" w:rsidR="00520EB7" w:rsidRPr="00520EB7" w:rsidRDefault="00520EB7" w:rsidP="00520EB7">
      <w:pPr>
        <w:ind w:firstLine="480"/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</w:pPr>
      <w:r w:rsidRPr="00520EB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（1）</w:t>
      </w:r>
      <w:r w:rsidRPr="00520EB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在</w:t>
      </w:r>
      <w:r w:rsidRPr="00520EB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页面上</w:t>
      </w:r>
      <w:r w:rsidRPr="00520EB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填写</w:t>
      </w:r>
      <w:r w:rsidRPr="00520EB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用户名与密码并确认密码</w:t>
      </w:r>
    </w:p>
    <w:p w14:paraId="663FB9A5" w14:textId="694D1877" w:rsidR="00520EB7" w:rsidRDefault="00520EB7" w:rsidP="00520EB7">
      <w:pPr>
        <w:ind w:firstLine="480"/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</w:pPr>
      <w:r w:rsidRPr="00520EB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（</w:t>
      </w:r>
      <w:r w:rsidRPr="00520EB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2</w:t>
      </w:r>
      <w:r w:rsidRPr="00520EB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）</w:t>
      </w:r>
      <w:r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在页面上填写手机号并点击“发送验证码”，</w:t>
      </w:r>
      <w:r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收到</w:t>
      </w:r>
      <w:r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验证码后填写验证码并点击注册</w:t>
      </w:r>
    </w:p>
    <w:p w14:paraId="4DB07E39" w14:textId="77777777" w:rsidR="00520EB7" w:rsidRDefault="00520EB7" w:rsidP="00520EB7">
      <w:pPr>
        <w:ind w:firstLine="480"/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</w:pPr>
    </w:p>
    <w:p w14:paraId="06E72741" w14:textId="72181D9B" w:rsidR="00520EB7" w:rsidRDefault="00520EB7" w:rsidP="00520EB7">
      <w:pPr>
        <w:ind w:firstLine="480"/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</w:pPr>
      <w:r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 xml:space="preserve">3. </w:t>
      </w:r>
      <w:r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处理</w:t>
      </w:r>
    </w:p>
    <w:p w14:paraId="677F028B" w14:textId="77777777" w:rsidR="00520EB7" w:rsidRDefault="00520EB7" w:rsidP="00520EB7">
      <w:pPr>
        <w:ind w:firstLine="480"/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</w:pPr>
      <w:r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（1）</w:t>
      </w:r>
      <w:r w:rsidRPr="00520EB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在注册页面填写注册信息、密码、确认密码</w:t>
      </w:r>
      <w:r w:rsidRPr="00520EB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(</w:t>
      </w:r>
      <w:r w:rsidRPr="00520EB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和密码保持一致</w:t>
      </w:r>
      <w:r w:rsidRPr="00520EB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)</w:t>
      </w:r>
      <w:r w:rsidRPr="00520EB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，进行注册。</w:t>
      </w:r>
      <w:r w:rsidRPr="00520EB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 xml:space="preserve"> </w:t>
      </w:r>
    </w:p>
    <w:p w14:paraId="172F15ED" w14:textId="77777777" w:rsidR="00520EB7" w:rsidRDefault="00520EB7" w:rsidP="00520EB7">
      <w:pPr>
        <w:ind w:firstLine="480"/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</w:pPr>
      <w:r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（</w:t>
      </w:r>
      <w:r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2</w:t>
      </w:r>
      <w:r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）</w:t>
      </w:r>
      <w:r w:rsidRPr="00520EB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要</w:t>
      </w:r>
      <w:r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求注册信息不能为空</w:t>
      </w:r>
    </w:p>
    <w:p w14:paraId="2234A77D" w14:textId="44FE8CFF" w:rsidR="00520EB7" w:rsidRDefault="00520EB7" w:rsidP="00520EB7">
      <w:pPr>
        <w:ind w:firstLine="480"/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</w:pPr>
      <w:r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（</w:t>
      </w:r>
      <w:r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3</w:t>
      </w:r>
      <w:r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）</w:t>
      </w:r>
      <w:r w:rsidRPr="00520EB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注册失败给出提示信息，注册成功跳转到登录页面。</w:t>
      </w:r>
      <w:r w:rsidRPr="00520EB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 xml:space="preserve"> </w:t>
      </w:r>
    </w:p>
    <w:p w14:paraId="7473FD2F" w14:textId="77777777" w:rsidR="00520EB7" w:rsidRDefault="00520EB7" w:rsidP="00520EB7">
      <w:pPr>
        <w:ind w:firstLine="480"/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</w:pPr>
    </w:p>
    <w:p w14:paraId="20C4D928" w14:textId="2D3AE712" w:rsidR="00520EB7" w:rsidRDefault="00520EB7" w:rsidP="00520EB7">
      <w:pPr>
        <w:ind w:firstLine="480"/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</w:pPr>
      <w:r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4.输出</w:t>
      </w:r>
    </w:p>
    <w:p w14:paraId="63C36450" w14:textId="10AB8D6F" w:rsidR="00D02C34" w:rsidRDefault="00D02C34" w:rsidP="00520EB7">
      <w:pPr>
        <w:ind w:firstLine="480"/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</w:pPr>
      <w:r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（</w:t>
      </w:r>
      <w:r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1</w:t>
      </w:r>
      <w:r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）</w:t>
      </w:r>
      <w:r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注册成功</w:t>
      </w:r>
    </w:p>
    <w:p w14:paraId="205D94CC" w14:textId="5BF9969F" w:rsidR="00D02C34" w:rsidRDefault="00D02C34" w:rsidP="00520EB7">
      <w:pPr>
        <w:ind w:firstLine="480"/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</w:pPr>
      <w:r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跳转到</w:t>
      </w:r>
      <w:r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服务协议</w:t>
      </w:r>
      <w:r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页面</w:t>
      </w:r>
    </w:p>
    <w:p w14:paraId="1472945B" w14:textId="4E8D0DFE" w:rsidR="00520EB7" w:rsidRDefault="00520EB7" w:rsidP="00520EB7">
      <w:pPr>
        <w:ind w:firstLine="480"/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</w:pPr>
      <w:r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（2）注册</w:t>
      </w:r>
      <w:r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失败</w:t>
      </w:r>
    </w:p>
    <w:p w14:paraId="145E9973" w14:textId="1AA35EB5" w:rsidR="00520EB7" w:rsidRDefault="00520EB7" w:rsidP="00520EB7">
      <w:pPr>
        <w:ind w:firstLine="480"/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</w:pPr>
      <w:r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出现</w:t>
      </w:r>
      <w:r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相关</w:t>
      </w:r>
      <w:r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提示</w:t>
      </w:r>
    </w:p>
    <w:p w14:paraId="087505BF" w14:textId="37E7037D" w:rsidR="00520EB7" w:rsidRPr="00520EB7" w:rsidRDefault="00520EB7" w:rsidP="00520EB7">
      <w:pPr>
        <w:ind w:firstLine="480"/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</w:pPr>
      <w:r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lastRenderedPageBreak/>
        <w:t>（</w:t>
      </w:r>
      <w:r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3</w:t>
      </w:r>
      <w:r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）</w:t>
      </w:r>
      <w:r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系统异常</w:t>
      </w:r>
    </w:p>
    <w:p w14:paraId="73CA40A3" w14:textId="77777777" w:rsidR="00520EB7" w:rsidRDefault="00520EB7" w:rsidP="00520EB7">
      <w:pPr>
        <w:ind w:firstLine="480"/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</w:pPr>
    </w:p>
    <w:p w14:paraId="710813CD" w14:textId="77777777" w:rsidR="00520EB7" w:rsidRPr="00520EB7" w:rsidRDefault="00520EB7" w:rsidP="00520EB7">
      <w:pPr>
        <w:ind w:firstLine="480"/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</w:pPr>
    </w:p>
    <w:p w14:paraId="657CE229" w14:textId="2889C78D" w:rsidR="00520EB7" w:rsidRDefault="009D6613" w:rsidP="00BB7BC7">
      <w:pPr>
        <w:pStyle w:val="3"/>
      </w:pPr>
      <w:r>
        <w:rPr>
          <w:rFonts w:hint="eastAsia"/>
        </w:rPr>
        <w:t>4.2</w:t>
      </w:r>
      <w:r w:rsidR="00BB7BC7">
        <w:rPr>
          <w:rFonts w:hint="eastAsia"/>
        </w:rPr>
        <w:t>.1</w:t>
      </w:r>
      <w:r w:rsidR="00520EB7">
        <w:t>登录</w:t>
      </w:r>
    </w:p>
    <w:p w14:paraId="347B1CB8" w14:textId="77777777" w:rsidR="00BB7BC7" w:rsidRDefault="00BB7BC7" w:rsidP="00BB7BC7">
      <w:pPr>
        <w:ind w:firstLine="480"/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</w:pP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 xml:space="preserve">1 </w:t>
      </w: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介绍</w:t>
      </w:r>
    </w:p>
    <w:p w14:paraId="1151E196" w14:textId="715F0F58" w:rsidR="00BB7BC7" w:rsidRPr="00BB7BC7" w:rsidRDefault="00BB7BC7" w:rsidP="00BB7BC7">
      <w:pPr>
        <w:ind w:firstLine="480"/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</w:pP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在登录页面填写用户名、密码，点击</w:t>
      </w: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“</w:t>
      </w: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登录</w:t>
      </w: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”</w:t>
      </w: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按钮进行登录。</w:t>
      </w: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 xml:space="preserve"> </w:t>
      </w: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要求用户名和密码不能为空，登录失败时在登录页面给出提示信息</w:t>
      </w: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;</w:t>
      </w: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登录成功跳转到新</w:t>
      </w: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 xml:space="preserve"> </w:t>
      </w: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用户页面，并显示当前登录用户名。</w:t>
      </w:r>
    </w:p>
    <w:p w14:paraId="0D47E7AD" w14:textId="66DC94A2" w:rsidR="00BB7BC7" w:rsidRDefault="00BB7BC7" w:rsidP="00BB7BC7">
      <w:pPr>
        <w:ind w:firstLine="480"/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</w:pP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登录页面如下所示</w:t>
      </w: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:</w:t>
      </w:r>
    </w:p>
    <w:p w14:paraId="373EF9D2" w14:textId="33AC6E04" w:rsidR="00BB7BC7" w:rsidRDefault="00BB7BC7" w:rsidP="00BB7BC7">
      <w:pPr>
        <w:ind w:firstLine="480"/>
        <w:jc w:val="center"/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</w:pPr>
      <w:r>
        <w:rPr>
          <w:rFonts w:asciiTheme="minorEastAsia" w:eastAsiaTheme="minorEastAsia" w:hAnsiTheme="minorEastAsia" w:cs="Times" w:hint="eastAsia"/>
          <w:color w:val="000000"/>
          <w:kern w:val="0"/>
          <w:sz w:val="24"/>
        </w:rPr>
        <w:drawing>
          <wp:inline distT="0" distB="0" distL="0" distR="0" wp14:anchorId="7905543C" wp14:editId="770AF6A2">
            <wp:extent cx="2673191" cy="47523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登录-1499223863-10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326" cy="475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A1F7" w14:textId="77777777" w:rsidR="00BB7BC7" w:rsidRDefault="00BB7BC7" w:rsidP="00BB7BC7">
      <w:pPr>
        <w:ind w:firstLine="480"/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</w:pP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 xml:space="preserve">2 </w:t>
      </w: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输入</w:t>
      </w: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 xml:space="preserve"> </w:t>
      </w:r>
    </w:p>
    <w:p w14:paraId="501AFC54" w14:textId="2B2D6C41" w:rsidR="00BB7BC7" w:rsidRPr="00BB7BC7" w:rsidRDefault="00BB7BC7" w:rsidP="00BB7BC7">
      <w:pPr>
        <w:ind w:firstLine="480"/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</w:pP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在页面上填写如下信息</w:t>
      </w: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 xml:space="preserve">: </w:t>
      </w:r>
    </w:p>
    <w:p w14:paraId="364EF8C2" w14:textId="77777777" w:rsidR="00BB7BC7" w:rsidRPr="00BB7BC7" w:rsidRDefault="00BB7BC7" w:rsidP="00BB7BC7">
      <w:pPr>
        <w:ind w:firstLine="480"/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</w:pP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(1)  </w:t>
      </w: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用户名</w:t>
      </w: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 xml:space="preserve">  </w:t>
      </w:r>
    </w:p>
    <w:p w14:paraId="0EAA06F1" w14:textId="77777777" w:rsidR="00BB7BC7" w:rsidRPr="00BB7BC7" w:rsidRDefault="00BB7BC7" w:rsidP="00BB7BC7">
      <w:pPr>
        <w:ind w:firstLine="480"/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</w:pP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(2)  </w:t>
      </w: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密码</w:t>
      </w: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 xml:space="preserve">  </w:t>
      </w:r>
    </w:p>
    <w:p w14:paraId="3F9137A5" w14:textId="77777777" w:rsidR="00BB7BC7" w:rsidRPr="00BB7BC7" w:rsidRDefault="00BB7BC7" w:rsidP="00BB7BC7">
      <w:pPr>
        <w:ind w:firstLine="480"/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</w:pP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 xml:space="preserve">3 </w:t>
      </w: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处理</w:t>
      </w: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 xml:space="preserve"> </w:t>
      </w:r>
    </w:p>
    <w:p w14:paraId="41109047" w14:textId="77777777" w:rsidR="00BB7BC7" w:rsidRPr="00BB7BC7" w:rsidRDefault="00BB7BC7" w:rsidP="00BB7BC7">
      <w:pPr>
        <w:ind w:firstLine="480"/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</w:pP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(1)  </w:t>
      </w: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验证用户名和密码不能为空。</w:t>
      </w: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 xml:space="preserve">  </w:t>
      </w:r>
    </w:p>
    <w:p w14:paraId="337BDDBE" w14:textId="77777777" w:rsidR="00BB7BC7" w:rsidRPr="00BB7BC7" w:rsidRDefault="00BB7BC7" w:rsidP="00BB7BC7">
      <w:pPr>
        <w:ind w:firstLine="480"/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</w:pP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(2)  </w:t>
      </w: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用户名或密码填写错误，在登录页面给出提示，登录表单中保留用户名。</w:t>
      </w: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 xml:space="preserve">  </w:t>
      </w:r>
    </w:p>
    <w:p w14:paraId="089EC632" w14:textId="77777777" w:rsidR="00BB7BC7" w:rsidRDefault="00BB7BC7" w:rsidP="00BB7BC7">
      <w:pPr>
        <w:ind w:firstLine="480"/>
        <w:rPr>
          <w:rFonts w:ascii="Songti SC" w:eastAsia="Songti SC" w:cs="Songti SC"/>
          <w:noProof w:val="0"/>
          <w:color w:val="000000"/>
          <w:kern w:val="0"/>
          <w:sz w:val="29"/>
          <w:szCs w:val="29"/>
        </w:rPr>
      </w:pP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(3)  </w:t>
      </w: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查询匹配用户信息，传递用户名到新用户页面进行显示。</w:t>
      </w:r>
      <w:r>
        <w:rPr>
          <w:rFonts w:ascii="Songti SC" w:eastAsia="Songti SC" w:cs="Songti SC"/>
          <w:noProof w:val="0"/>
          <w:color w:val="000000"/>
          <w:kern w:val="0"/>
          <w:sz w:val="29"/>
          <w:szCs w:val="29"/>
        </w:rPr>
        <w:t xml:space="preserve"> </w:t>
      </w:r>
    </w:p>
    <w:p w14:paraId="5BDA898F" w14:textId="1370BE2A" w:rsidR="00BB7BC7" w:rsidRPr="00BB7BC7" w:rsidRDefault="00BB7BC7" w:rsidP="00BB7BC7">
      <w:pPr>
        <w:ind w:firstLine="480"/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</w:pPr>
      <w:r>
        <w:rPr>
          <w:rFonts w:ascii="MS Mincho" w:eastAsia="MS Mincho" w:hAnsi="MS Mincho" w:cs="MS Mincho"/>
          <w:noProof w:val="0"/>
          <w:color w:val="000000"/>
          <w:kern w:val="0"/>
          <w:sz w:val="24"/>
        </w:rPr>
        <w:lastRenderedPageBreak/>
        <w:t> </w:t>
      </w: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 xml:space="preserve">2 </w:t>
      </w:r>
      <w:r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输出</w:t>
      </w:r>
    </w:p>
    <w:p w14:paraId="69DC2B5B" w14:textId="77777777" w:rsidR="00BB7BC7" w:rsidRPr="00BB7BC7" w:rsidRDefault="00BB7BC7" w:rsidP="00BB7BC7">
      <w:pPr>
        <w:ind w:firstLine="480"/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</w:pP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(1)  </w:t>
      </w: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若未填写用户名则提示“用户名不能为空”，未填写密码则提示“密码不能为空”。</w:t>
      </w: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 xml:space="preserve">  </w:t>
      </w:r>
    </w:p>
    <w:p w14:paraId="3E783E4A" w14:textId="77777777" w:rsidR="00BB7BC7" w:rsidRPr="00BB7BC7" w:rsidRDefault="00BB7BC7" w:rsidP="00BB7BC7">
      <w:pPr>
        <w:ind w:firstLine="480"/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</w:pP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(2)  </w:t>
      </w: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登录失败，在登录页面提示“用户名或密码错误</w:t>
      </w: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!</w:t>
      </w: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”。</w:t>
      </w: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 xml:space="preserve"> </w:t>
      </w:r>
      <w:r w:rsidRPr="00BB7BC7">
        <w:rPr>
          <w:rFonts w:ascii="MS Mincho" w:eastAsia="MS Mincho" w:hAnsi="MS Mincho" w:cs="MS Mincho"/>
          <w:noProof w:val="0"/>
          <w:color w:val="000000"/>
          <w:kern w:val="0"/>
          <w:sz w:val="24"/>
        </w:rPr>
        <w:t> </w:t>
      </w:r>
    </w:p>
    <w:p w14:paraId="25FA7CDE" w14:textId="77777777" w:rsidR="00BB7BC7" w:rsidRPr="00BB7BC7" w:rsidRDefault="00BB7BC7" w:rsidP="00BB7BC7">
      <w:pPr>
        <w:ind w:firstLine="480"/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</w:pP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(3)  </w:t>
      </w: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系统异常，跳转到异常页面。</w:t>
      </w: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 xml:space="preserve">  </w:t>
      </w:r>
    </w:p>
    <w:p w14:paraId="673C1451" w14:textId="6D479316" w:rsidR="00BB7BC7" w:rsidRDefault="00BB7BC7" w:rsidP="00BB7BC7">
      <w:pPr>
        <w:ind w:firstLine="480"/>
        <w:rPr>
          <w:rFonts w:ascii="MS Mincho" w:eastAsia="MS Mincho" w:hAnsi="MS Mincho" w:cs="MS Mincho" w:hint="eastAsia"/>
          <w:noProof w:val="0"/>
          <w:color w:val="000000"/>
          <w:kern w:val="0"/>
          <w:sz w:val="24"/>
        </w:rPr>
      </w:pP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(4)  </w:t>
      </w: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登录成功，跳转到新用户页面，显示用户名信息。</w:t>
      </w:r>
      <w:r>
        <w:rPr>
          <w:rFonts w:ascii="Songti SC" w:eastAsia="Songti SC" w:cs="Songti SC"/>
          <w:noProof w:val="0"/>
          <w:color w:val="000000"/>
          <w:kern w:val="0"/>
          <w:sz w:val="29"/>
          <w:szCs w:val="29"/>
        </w:rPr>
        <w:t xml:space="preserve"> </w:t>
      </w:r>
      <w:r>
        <w:rPr>
          <w:rFonts w:ascii="MS Mincho" w:eastAsia="MS Mincho" w:hAnsi="MS Mincho" w:cs="MS Mincho"/>
          <w:noProof w:val="0"/>
          <w:color w:val="000000"/>
          <w:kern w:val="0"/>
          <w:sz w:val="24"/>
        </w:rPr>
        <w:t> </w:t>
      </w:r>
    </w:p>
    <w:p w14:paraId="7358BC38" w14:textId="0357CCCE" w:rsidR="00BB7BC7" w:rsidRDefault="009D6613" w:rsidP="00BB7BC7">
      <w:pPr>
        <w:pStyle w:val="3"/>
        <w:rPr>
          <w:rFonts w:hint="eastAsia"/>
        </w:rPr>
      </w:pPr>
      <w:r>
        <w:t>4.2</w:t>
      </w:r>
      <w:r w:rsidR="00BB7BC7">
        <w:t xml:space="preserve">.2 </w:t>
      </w:r>
      <w:r w:rsidR="00BB7BC7">
        <w:rPr>
          <w:rFonts w:hint="eastAsia"/>
        </w:rPr>
        <w:t>登出</w:t>
      </w:r>
    </w:p>
    <w:p w14:paraId="3F0A5C7F" w14:textId="2E39A8AE" w:rsidR="00BB7BC7" w:rsidRPr="00BB7BC7" w:rsidRDefault="00BB7BC7" w:rsidP="00BB7BC7">
      <w:pPr>
        <w:ind w:firstLine="480"/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</w:pP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 xml:space="preserve">1 </w:t>
      </w: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介绍</w:t>
      </w: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 xml:space="preserve"> </w:t>
      </w:r>
    </w:p>
    <w:p w14:paraId="52A1F06F" w14:textId="77777777" w:rsidR="00BB7BC7" w:rsidRPr="00BB7BC7" w:rsidRDefault="00BB7BC7" w:rsidP="00BB7BC7">
      <w:pPr>
        <w:ind w:firstLine="480"/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</w:pP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已登录的用户，点击新用户页面的</w:t>
      </w: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“</w:t>
      </w: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注销登录</w:t>
      </w: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”</w:t>
      </w: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链接，清除用户的登录状态。返回到登录页面。</w:t>
      </w: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 xml:space="preserve"> </w:t>
      </w:r>
    </w:p>
    <w:p w14:paraId="7299D4BC" w14:textId="2991B77B" w:rsidR="00BB7BC7" w:rsidRPr="00BB7BC7" w:rsidRDefault="00BB7BC7" w:rsidP="00BB7BC7">
      <w:pPr>
        <w:ind w:firstLine="480"/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</w:pP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 xml:space="preserve">2 </w:t>
      </w: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输入</w:t>
      </w: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 xml:space="preserve"> </w:t>
      </w:r>
    </w:p>
    <w:p w14:paraId="5638A567" w14:textId="77777777" w:rsidR="00BB7BC7" w:rsidRPr="00BB7BC7" w:rsidRDefault="00BB7BC7" w:rsidP="00BB7BC7">
      <w:pPr>
        <w:ind w:firstLine="480"/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</w:pP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点击新用户页面的</w:t>
      </w: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“</w:t>
      </w: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注销登录</w:t>
      </w: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>”</w:t>
      </w: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链接。</w:t>
      </w: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 xml:space="preserve"> </w:t>
      </w:r>
    </w:p>
    <w:p w14:paraId="1283172D" w14:textId="562E3157" w:rsidR="00BB7BC7" w:rsidRPr="00BB7BC7" w:rsidRDefault="00BB7BC7" w:rsidP="00BB7BC7">
      <w:pPr>
        <w:ind w:firstLine="480"/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</w:pP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 xml:space="preserve">3 </w:t>
      </w: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处理</w:t>
      </w: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 xml:space="preserve"> </w:t>
      </w:r>
    </w:p>
    <w:p w14:paraId="4A1CDBF5" w14:textId="77777777" w:rsidR="00BB7BC7" w:rsidRPr="00BB7BC7" w:rsidRDefault="00BB7BC7" w:rsidP="00BB7BC7">
      <w:pPr>
        <w:ind w:firstLine="480"/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</w:pP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清除用户会话信息。</w:t>
      </w: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 xml:space="preserve"> </w:t>
      </w:r>
    </w:p>
    <w:p w14:paraId="4527B70A" w14:textId="77777777" w:rsidR="00BB7BC7" w:rsidRPr="00BB7BC7" w:rsidRDefault="00BB7BC7" w:rsidP="00BB7BC7">
      <w:pPr>
        <w:ind w:firstLine="480"/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</w:pP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 xml:space="preserve">4 </w:t>
      </w: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输出</w:t>
      </w: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 xml:space="preserve"> </w:t>
      </w:r>
    </w:p>
    <w:p w14:paraId="502F3233" w14:textId="1FA5CBB5" w:rsidR="00BB7BC7" w:rsidRDefault="00BB7BC7" w:rsidP="00BB7BC7">
      <w:pPr>
        <w:ind w:firstLine="480"/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</w:pPr>
      <w:r w:rsidRPr="00BB7BC7">
        <w:rPr>
          <w:rFonts w:asciiTheme="minorEastAsia" w:eastAsiaTheme="minorEastAsia" w:hAnsiTheme="minorEastAsia" w:cs="Times" w:hint="eastAsia"/>
          <w:noProof w:val="0"/>
          <w:color w:val="000000"/>
          <w:kern w:val="0"/>
          <w:sz w:val="24"/>
        </w:rPr>
        <w:t>跳转到登录页面。</w:t>
      </w:r>
      <w:r w:rsidRPr="00BB7BC7">
        <w:rPr>
          <w:rFonts w:asciiTheme="minorEastAsia" w:eastAsiaTheme="minorEastAsia" w:hAnsiTheme="minorEastAsia" w:cs="Times"/>
          <w:noProof w:val="0"/>
          <w:color w:val="000000"/>
          <w:kern w:val="0"/>
          <w:sz w:val="24"/>
        </w:rPr>
        <w:t xml:space="preserve"> </w:t>
      </w:r>
    </w:p>
    <w:p w14:paraId="791F33A1" w14:textId="75C61E42" w:rsidR="00BB7BC7" w:rsidRDefault="009D6613" w:rsidP="00126A90">
      <w:pPr>
        <w:pStyle w:val="3"/>
      </w:pPr>
      <w:r>
        <w:t>4.3</w:t>
      </w:r>
      <w:r w:rsidR="00126A90">
        <w:t xml:space="preserve"> </w:t>
      </w:r>
      <w:r w:rsidR="00126A90">
        <w:rPr>
          <w:rFonts w:hint="eastAsia"/>
        </w:rPr>
        <w:t>队伍</w:t>
      </w:r>
    </w:p>
    <w:p w14:paraId="2A3F4A2C" w14:textId="7211C42D" w:rsidR="00126A90" w:rsidRDefault="009D6613" w:rsidP="00126A90">
      <w:pPr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4.3</w:t>
      </w:r>
      <w:r w:rsidR="00126A90" w:rsidRPr="00126A90">
        <w:rPr>
          <w:rFonts w:asciiTheme="minorEastAsia" w:eastAsiaTheme="minorEastAsia" w:hAnsiTheme="minorEastAsia" w:hint="eastAsia"/>
          <w:sz w:val="24"/>
        </w:rPr>
        <w:t>.1 我创建</w:t>
      </w:r>
      <w:r w:rsidR="00126A90" w:rsidRPr="00126A90">
        <w:rPr>
          <w:rFonts w:asciiTheme="minorEastAsia" w:eastAsiaTheme="minorEastAsia" w:hAnsiTheme="minorEastAsia"/>
          <w:sz w:val="24"/>
        </w:rPr>
        <w:t>的队伍</w:t>
      </w:r>
    </w:p>
    <w:p w14:paraId="24A79BFC" w14:textId="243FC3EA" w:rsidR="001A1608" w:rsidRPr="001A1608" w:rsidRDefault="001A1608" w:rsidP="001A1608">
      <w:pPr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 xml:space="preserve"> </w:t>
      </w:r>
      <w:r w:rsidRPr="001A1608">
        <w:rPr>
          <w:rFonts w:asciiTheme="minorEastAsia" w:eastAsiaTheme="minorEastAsia" w:hAnsiTheme="minorEastAsia" w:hint="eastAsia"/>
          <w:sz w:val="24"/>
        </w:rPr>
        <w:t>1）某用户可以直接发起一个活动，一旦有好友相当于同时组建了一个队伍</w:t>
      </w:r>
    </w:p>
    <w:p w14:paraId="4D17C725" w14:textId="1AC37CC3" w:rsidR="001A1608" w:rsidRPr="001A1608" w:rsidRDefault="001A1608" w:rsidP="001A1608">
      <w:pPr>
        <w:rPr>
          <w:rFonts w:asciiTheme="minorEastAsia" w:eastAsiaTheme="minorEastAsia" w:hAnsiTheme="minorEastAsia"/>
          <w:sz w:val="24"/>
        </w:rPr>
      </w:pPr>
      <w:r w:rsidRPr="001A1608">
        <w:rPr>
          <w:rFonts w:asciiTheme="minorEastAsia" w:eastAsiaTheme="minorEastAsia" w:hAnsiTheme="minorEastAsia" w:hint="eastAsia"/>
          <w:sz w:val="24"/>
        </w:rPr>
        <w:t xml:space="preserve"> </w:t>
      </w:r>
      <w:r w:rsidRPr="001A1608">
        <w:rPr>
          <w:rFonts w:asciiTheme="minorEastAsia" w:eastAsiaTheme="minorEastAsia" w:hAnsiTheme="minorEastAsia" w:hint="eastAsia"/>
          <w:sz w:val="24"/>
        </w:rPr>
        <w:t>2）某用户也可以先邀请几个人先创建起一个队伍，然后把这个活动推出去，吸引更多有相同兴趣的用户来参与。</w:t>
      </w:r>
    </w:p>
    <w:p w14:paraId="23A2DE7F" w14:textId="3A3E8534" w:rsidR="001A1608" w:rsidRPr="00126A90" w:rsidRDefault="001A1608" w:rsidP="00126A90">
      <w:pPr>
        <w:rPr>
          <w:rFonts w:asciiTheme="minorEastAsia" w:eastAsiaTheme="minorEastAsia" w:hAnsiTheme="minorEastAsia" w:hint="eastAsia"/>
          <w:sz w:val="24"/>
        </w:rPr>
      </w:pPr>
    </w:p>
    <w:p w14:paraId="737FCED6" w14:textId="66E9C7A4" w:rsidR="00126A90" w:rsidRDefault="00126A90" w:rsidP="00126A90">
      <w:pPr>
        <w:jc w:val="center"/>
      </w:pPr>
      <w:r>
        <w:rPr>
          <w:rFonts w:hint="eastAsia"/>
        </w:rPr>
        <w:lastRenderedPageBreak/>
        <w:drawing>
          <wp:inline distT="0" distB="0" distL="0" distR="0" wp14:anchorId="319CDDA8" wp14:editId="3E1D98C1">
            <wp:extent cx="2057400" cy="3657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我创建的队伍-1499186686-10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584" cy="36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5DCD" w14:textId="7BDCE17C" w:rsidR="00AB4219" w:rsidRPr="00AB4219" w:rsidRDefault="00AB4219" w:rsidP="00AB4219">
      <w:pPr>
        <w:rPr>
          <w:sz w:val="24"/>
        </w:rPr>
      </w:pPr>
      <w:r w:rsidRPr="00AB4219">
        <w:rPr>
          <w:sz w:val="24"/>
        </w:rPr>
        <w:t>从我创建的队伍中可以看到</w:t>
      </w:r>
      <w:r w:rsidRPr="00AB4219">
        <w:rPr>
          <w:rFonts w:hint="eastAsia"/>
          <w:sz w:val="24"/>
        </w:rPr>
        <w:t>我历史</w:t>
      </w:r>
      <w:r w:rsidRPr="00AB4219">
        <w:rPr>
          <w:sz w:val="24"/>
        </w:rPr>
        <w:t>创建的所有队伍，</w:t>
      </w:r>
      <w:r w:rsidRPr="00AB4219">
        <w:rPr>
          <w:rFonts w:hint="eastAsia"/>
          <w:sz w:val="24"/>
        </w:rPr>
        <w:t>点击</w:t>
      </w:r>
      <w:r w:rsidRPr="00AB4219">
        <w:rPr>
          <w:sz w:val="24"/>
        </w:rPr>
        <w:t>每个队伍后，</w:t>
      </w:r>
      <w:r w:rsidRPr="00AB4219">
        <w:rPr>
          <w:rFonts w:hint="eastAsia"/>
          <w:sz w:val="24"/>
        </w:rPr>
        <w:t>可以</w:t>
      </w:r>
      <w:r w:rsidRPr="00AB4219">
        <w:rPr>
          <w:sz w:val="24"/>
        </w:rPr>
        <w:t>看到详细的队伍介绍：</w:t>
      </w:r>
    </w:p>
    <w:p w14:paraId="369A2910" w14:textId="77777777" w:rsidR="00AB4219" w:rsidRDefault="00AB4219" w:rsidP="00AB4219">
      <w:pPr>
        <w:jc w:val="center"/>
        <w:rPr>
          <w:rFonts w:asciiTheme="minorEastAsia" w:eastAsiaTheme="minorEastAsia" w:hAnsiTheme="minorEastAsia"/>
          <w:noProof w:val="0"/>
          <w:color w:val="000000"/>
          <w:kern w:val="0"/>
          <w:sz w:val="24"/>
        </w:rPr>
      </w:pPr>
      <w:r>
        <w:rPr>
          <w:rFonts w:hint="eastAsia"/>
        </w:rPr>
        <w:lastRenderedPageBreak/>
        <w:drawing>
          <wp:inline distT="0" distB="0" distL="0" distR="0" wp14:anchorId="57FADA90" wp14:editId="243F5EA9">
            <wp:extent cx="2692400" cy="478648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我创建的队伍的细则-1499186751-10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140" cy="479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885E" w14:textId="77777777" w:rsidR="00AB4219" w:rsidRDefault="00AB4219" w:rsidP="00AB4219">
      <w:pPr>
        <w:jc w:val="center"/>
        <w:rPr>
          <w:rFonts w:asciiTheme="minorEastAsia" w:eastAsiaTheme="minorEastAsia" w:hAnsiTheme="minorEastAsia" w:hint="eastAsia"/>
          <w:noProof w:val="0"/>
          <w:color w:val="000000"/>
          <w:kern w:val="0"/>
          <w:sz w:val="24"/>
        </w:rPr>
      </w:pPr>
    </w:p>
    <w:p w14:paraId="39F96340" w14:textId="77777777" w:rsidR="00AB4219" w:rsidRDefault="00AB4219" w:rsidP="00AB4219">
      <w:pPr>
        <w:jc w:val="center"/>
        <w:rPr>
          <w:rFonts w:asciiTheme="minorEastAsia" w:eastAsiaTheme="minorEastAsia" w:hAnsiTheme="minorEastAsia" w:hint="eastAsia"/>
          <w:noProof w:val="0"/>
          <w:color w:val="000000"/>
          <w:kern w:val="0"/>
          <w:sz w:val="24"/>
        </w:rPr>
      </w:pPr>
    </w:p>
    <w:p w14:paraId="75F3AF48" w14:textId="44A471DA" w:rsidR="00AB4219" w:rsidRDefault="00AB4219" w:rsidP="00AB4219">
      <w:pPr>
        <w:jc w:val="left"/>
        <w:rPr>
          <w:rFonts w:asciiTheme="minorEastAsia" w:eastAsiaTheme="minorEastAsia" w:hAnsiTheme="minorEastAsia"/>
          <w:noProof w:val="0"/>
          <w:color w:val="000000"/>
          <w:kern w:val="0"/>
          <w:sz w:val="24"/>
        </w:rPr>
      </w:pPr>
      <w:r>
        <w:rPr>
          <w:rFonts w:asciiTheme="minorEastAsia" w:eastAsiaTheme="minorEastAsia" w:hAnsiTheme="minorEastAsia" w:hint="eastAsia"/>
          <w:noProof w:val="0"/>
          <w:color w:val="000000"/>
          <w:kern w:val="0"/>
          <w:sz w:val="24"/>
        </w:rPr>
        <w:t>其中</w:t>
      </w:r>
      <w:r>
        <w:rPr>
          <w:rFonts w:asciiTheme="minorEastAsia" w:eastAsiaTheme="minorEastAsia" w:hAnsiTheme="minorEastAsia"/>
          <w:noProof w:val="0"/>
          <w:color w:val="000000"/>
          <w:kern w:val="0"/>
          <w:sz w:val="24"/>
        </w:rPr>
        <w:t>包括队伍的成员用户名、</w:t>
      </w:r>
      <w:r>
        <w:rPr>
          <w:rFonts w:asciiTheme="minorEastAsia" w:eastAsiaTheme="minorEastAsia" w:hAnsiTheme="minorEastAsia" w:hint="eastAsia"/>
          <w:noProof w:val="0"/>
          <w:color w:val="000000"/>
          <w:kern w:val="0"/>
          <w:sz w:val="24"/>
        </w:rPr>
        <w:t>队伍</w:t>
      </w:r>
      <w:r>
        <w:rPr>
          <w:rFonts w:asciiTheme="minorEastAsia" w:eastAsiaTheme="minorEastAsia" w:hAnsiTheme="minorEastAsia"/>
          <w:noProof w:val="0"/>
          <w:color w:val="000000"/>
          <w:kern w:val="0"/>
          <w:sz w:val="24"/>
        </w:rPr>
        <w:t>的标签、</w:t>
      </w:r>
      <w:r>
        <w:rPr>
          <w:rFonts w:asciiTheme="minorEastAsia" w:eastAsiaTheme="minorEastAsia" w:hAnsiTheme="minorEastAsia" w:hint="eastAsia"/>
          <w:noProof w:val="0"/>
          <w:color w:val="000000"/>
          <w:kern w:val="0"/>
          <w:sz w:val="24"/>
        </w:rPr>
        <w:t>队伍</w:t>
      </w:r>
      <w:r>
        <w:rPr>
          <w:rFonts w:asciiTheme="minorEastAsia" w:eastAsiaTheme="minorEastAsia" w:hAnsiTheme="minorEastAsia"/>
          <w:noProof w:val="0"/>
          <w:color w:val="000000"/>
          <w:kern w:val="0"/>
          <w:sz w:val="24"/>
        </w:rPr>
        <w:t>的活动记录，</w:t>
      </w:r>
      <w:r>
        <w:rPr>
          <w:rFonts w:asciiTheme="minorEastAsia" w:eastAsiaTheme="minorEastAsia" w:hAnsiTheme="minorEastAsia" w:hint="eastAsia"/>
          <w:noProof w:val="0"/>
          <w:color w:val="000000"/>
          <w:kern w:val="0"/>
          <w:sz w:val="24"/>
        </w:rPr>
        <w:t>用户</w:t>
      </w:r>
      <w:r>
        <w:rPr>
          <w:rFonts w:asciiTheme="minorEastAsia" w:eastAsiaTheme="minorEastAsia" w:hAnsiTheme="minorEastAsia"/>
          <w:noProof w:val="0"/>
          <w:color w:val="000000"/>
          <w:kern w:val="0"/>
          <w:sz w:val="24"/>
        </w:rPr>
        <w:t>可以选</w:t>
      </w:r>
      <w:r>
        <w:rPr>
          <w:rFonts w:asciiTheme="minorEastAsia" w:eastAsiaTheme="minorEastAsia" w:hAnsiTheme="minorEastAsia" w:hint="eastAsia"/>
          <w:noProof w:val="0"/>
          <w:color w:val="000000"/>
          <w:kern w:val="0"/>
          <w:sz w:val="24"/>
        </w:rPr>
        <w:t>择</w:t>
      </w:r>
      <w:r>
        <w:rPr>
          <w:rFonts w:asciiTheme="minorEastAsia" w:eastAsiaTheme="minorEastAsia" w:hAnsiTheme="minorEastAsia"/>
          <w:noProof w:val="0"/>
          <w:color w:val="000000"/>
          <w:kern w:val="0"/>
          <w:sz w:val="24"/>
        </w:rPr>
        <w:t>加入该队伍的群聊中，活动发起者</w:t>
      </w:r>
      <w:r>
        <w:rPr>
          <w:rFonts w:asciiTheme="minorEastAsia" w:eastAsiaTheme="minorEastAsia" w:hAnsiTheme="minorEastAsia" w:hint="eastAsia"/>
          <w:noProof w:val="0"/>
          <w:color w:val="000000"/>
          <w:kern w:val="0"/>
          <w:sz w:val="24"/>
        </w:rPr>
        <w:t>有权</w:t>
      </w:r>
      <w:r>
        <w:rPr>
          <w:rFonts w:asciiTheme="minorEastAsia" w:eastAsiaTheme="minorEastAsia" w:hAnsiTheme="minorEastAsia"/>
          <w:noProof w:val="0"/>
          <w:color w:val="000000"/>
          <w:kern w:val="0"/>
          <w:sz w:val="24"/>
        </w:rPr>
        <w:t>解散队伍。</w:t>
      </w:r>
    </w:p>
    <w:p w14:paraId="174A2983" w14:textId="77777777" w:rsidR="00AB4219" w:rsidRDefault="00AB4219" w:rsidP="00AB4219">
      <w:pPr>
        <w:jc w:val="left"/>
        <w:rPr>
          <w:rFonts w:asciiTheme="minorEastAsia" w:eastAsiaTheme="minorEastAsia" w:hAnsiTheme="minorEastAsia" w:hint="eastAsia"/>
          <w:noProof w:val="0"/>
          <w:color w:val="000000"/>
          <w:kern w:val="0"/>
          <w:sz w:val="24"/>
        </w:rPr>
      </w:pPr>
    </w:p>
    <w:p w14:paraId="789AD529" w14:textId="79DD4A1A" w:rsidR="001A1608" w:rsidRDefault="009D6613" w:rsidP="00AB4219">
      <w:pPr>
        <w:jc w:val="left"/>
        <w:rPr>
          <w:rFonts w:asciiTheme="minorEastAsia" w:eastAsiaTheme="minorEastAsia" w:hAnsiTheme="minorEastAsia" w:hint="eastAsia"/>
          <w:noProof w:val="0"/>
          <w:color w:val="000000"/>
          <w:kern w:val="0"/>
          <w:sz w:val="24"/>
        </w:rPr>
      </w:pPr>
      <w:r>
        <w:rPr>
          <w:rFonts w:asciiTheme="minorEastAsia" w:eastAsiaTheme="minorEastAsia" w:hAnsiTheme="minorEastAsia" w:hint="eastAsia"/>
          <w:noProof w:val="0"/>
          <w:color w:val="000000"/>
          <w:kern w:val="0"/>
          <w:sz w:val="24"/>
        </w:rPr>
        <w:t>4.3</w:t>
      </w:r>
      <w:r w:rsidR="00AB4219">
        <w:rPr>
          <w:rFonts w:asciiTheme="minorEastAsia" w:eastAsiaTheme="minorEastAsia" w:hAnsiTheme="minorEastAsia" w:hint="eastAsia"/>
          <w:noProof w:val="0"/>
          <w:color w:val="000000"/>
          <w:kern w:val="0"/>
          <w:sz w:val="24"/>
        </w:rPr>
        <w:t>.2 我</w:t>
      </w:r>
      <w:r w:rsidR="00AB4219">
        <w:rPr>
          <w:rFonts w:asciiTheme="minorEastAsia" w:eastAsiaTheme="minorEastAsia" w:hAnsiTheme="minorEastAsia"/>
          <w:noProof w:val="0"/>
          <w:color w:val="000000"/>
          <w:kern w:val="0"/>
          <w:sz w:val="24"/>
        </w:rPr>
        <w:t>加入的队伍&amp;</w:t>
      </w:r>
      <w:r w:rsidR="00AB4219">
        <w:rPr>
          <w:rFonts w:asciiTheme="minorEastAsia" w:eastAsiaTheme="minorEastAsia" w:hAnsiTheme="minorEastAsia" w:hint="eastAsia"/>
          <w:noProof w:val="0"/>
          <w:color w:val="000000"/>
          <w:kern w:val="0"/>
          <w:sz w:val="24"/>
        </w:rPr>
        <w:t>我</w:t>
      </w:r>
      <w:r w:rsidR="00AB4219">
        <w:rPr>
          <w:rFonts w:asciiTheme="minorEastAsia" w:eastAsiaTheme="minorEastAsia" w:hAnsiTheme="minorEastAsia"/>
          <w:noProof w:val="0"/>
          <w:color w:val="000000"/>
          <w:kern w:val="0"/>
          <w:sz w:val="24"/>
        </w:rPr>
        <w:t>收藏的队伍</w:t>
      </w:r>
    </w:p>
    <w:p w14:paraId="3970B36B" w14:textId="432441CC" w:rsidR="001A1608" w:rsidRDefault="001A1608" w:rsidP="00AB4219">
      <w:pPr>
        <w:jc w:val="left"/>
        <w:rPr>
          <w:rFonts w:asciiTheme="minorEastAsia" w:eastAsiaTheme="minorEastAsia" w:hAnsiTheme="minorEastAsia"/>
          <w:noProof w:val="0"/>
          <w:color w:val="000000"/>
          <w:kern w:val="0"/>
          <w:sz w:val="24"/>
        </w:rPr>
      </w:pPr>
      <w:r>
        <w:rPr>
          <w:rFonts w:asciiTheme="minorEastAsia" w:eastAsiaTheme="minorEastAsia" w:hAnsiTheme="minorEastAsia" w:hint="eastAsia"/>
          <w:noProof w:val="0"/>
          <w:color w:val="000000"/>
          <w:kern w:val="0"/>
          <w:sz w:val="24"/>
        </w:rPr>
        <w:t>加入</w:t>
      </w:r>
      <w:r>
        <w:rPr>
          <w:rFonts w:asciiTheme="minorEastAsia" w:eastAsiaTheme="minorEastAsia" w:hAnsiTheme="minorEastAsia"/>
          <w:noProof w:val="0"/>
          <w:color w:val="000000"/>
          <w:kern w:val="0"/>
          <w:sz w:val="24"/>
        </w:rPr>
        <w:t>队伍：</w:t>
      </w:r>
    </w:p>
    <w:p w14:paraId="60FCF850" w14:textId="77777777" w:rsidR="001A1608" w:rsidRPr="001A1608" w:rsidRDefault="001A1608" w:rsidP="001A1608">
      <w:pPr>
        <w:rPr>
          <w:rFonts w:asciiTheme="minorEastAsia" w:eastAsiaTheme="minorEastAsia" w:hAnsiTheme="minorEastAsia"/>
          <w:sz w:val="24"/>
        </w:rPr>
      </w:pPr>
      <w:r w:rsidRPr="001A1608">
        <w:rPr>
          <w:rFonts w:asciiTheme="minorEastAsia" w:eastAsiaTheme="minorEastAsia" w:hAnsiTheme="minorEastAsia" w:hint="eastAsia"/>
          <w:sz w:val="24"/>
        </w:rPr>
        <w:t>（1）用户选择适合自己且时间也允许的队伍，可以点击加入队伍</w:t>
      </w:r>
    </w:p>
    <w:p w14:paraId="63CF00A8" w14:textId="77777777" w:rsidR="001A1608" w:rsidRPr="001A1608" w:rsidRDefault="001A1608" w:rsidP="001A1608">
      <w:pPr>
        <w:rPr>
          <w:rFonts w:asciiTheme="minorEastAsia" w:eastAsiaTheme="minorEastAsia" w:hAnsiTheme="minorEastAsia"/>
          <w:sz w:val="24"/>
        </w:rPr>
      </w:pPr>
      <w:r w:rsidRPr="001A1608">
        <w:rPr>
          <w:rFonts w:asciiTheme="minorEastAsia" w:eastAsiaTheme="minorEastAsia" w:hAnsiTheme="minorEastAsia"/>
          <w:sz w:val="24"/>
        </w:rPr>
        <w:t xml:space="preserve"> </w:t>
      </w:r>
      <w:r w:rsidRPr="001A1608">
        <w:rPr>
          <w:rFonts w:asciiTheme="minorEastAsia" w:eastAsiaTheme="minorEastAsia" w:hAnsiTheme="minorEastAsia" w:hint="eastAsia"/>
          <w:sz w:val="24"/>
        </w:rPr>
        <w:t>（2）这条申请加入队伍消息将会发送给活动发起者，活动发起者验证通过后，这个用户才可以加入这个队伍</w:t>
      </w:r>
    </w:p>
    <w:p w14:paraId="175926F1" w14:textId="77777777" w:rsidR="001A1608" w:rsidRPr="001A1608" w:rsidRDefault="001A1608" w:rsidP="001A1608">
      <w:pPr>
        <w:rPr>
          <w:rFonts w:asciiTheme="minorEastAsia" w:eastAsiaTheme="minorEastAsia" w:hAnsiTheme="minorEastAsia"/>
          <w:sz w:val="24"/>
        </w:rPr>
      </w:pPr>
      <w:r w:rsidRPr="001A1608">
        <w:rPr>
          <w:rFonts w:asciiTheme="minorEastAsia" w:eastAsiaTheme="minorEastAsia" w:hAnsiTheme="minorEastAsia" w:hint="eastAsia"/>
          <w:sz w:val="24"/>
        </w:rPr>
        <w:t xml:space="preserve"> （3）活动发起者验证通过后，反馈</w:t>
      </w:r>
      <w:bookmarkStart w:id="10" w:name="_GoBack"/>
      <w:bookmarkEnd w:id="10"/>
      <w:r w:rsidRPr="001A1608">
        <w:rPr>
          <w:rFonts w:asciiTheme="minorEastAsia" w:eastAsiaTheme="minorEastAsia" w:hAnsiTheme="minorEastAsia" w:hint="eastAsia"/>
          <w:sz w:val="24"/>
        </w:rPr>
        <w:t>将会发给申请者</w:t>
      </w:r>
    </w:p>
    <w:p w14:paraId="5237B355" w14:textId="77777777" w:rsidR="001A1608" w:rsidRPr="001A1608" w:rsidRDefault="001A1608" w:rsidP="001A1608">
      <w:pPr>
        <w:rPr>
          <w:rFonts w:asciiTheme="minorEastAsia" w:eastAsiaTheme="minorEastAsia" w:hAnsiTheme="minorEastAsia"/>
          <w:sz w:val="24"/>
        </w:rPr>
      </w:pPr>
      <w:r w:rsidRPr="001A1608">
        <w:rPr>
          <w:rFonts w:asciiTheme="minorEastAsia" w:eastAsiaTheme="minorEastAsia" w:hAnsiTheme="minorEastAsia" w:hint="eastAsia"/>
          <w:sz w:val="24"/>
        </w:rPr>
        <w:t xml:space="preserve"> （4）加入队伍结束，申请者将会在约定时间内达到地点，参与活动</w:t>
      </w:r>
    </w:p>
    <w:p w14:paraId="5AF6A4FC" w14:textId="315CF17D" w:rsidR="001A1608" w:rsidRPr="001A1608" w:rsidRDefault="001A1608" w:rsidP="00AB4219">
      <w:pPr>
        <w:jc w:val="left"/>
        <w:rPr>
          <w:rFonts w:asciiTheme="minorEastAsia" w:eastAsiaTheme="minorEastAsia" w:hAnsiTheme="minorEastAsia"/>
          <w:noProof w:val="0"/>
          <w:color w:val="000000"/>
          <w:kern w:val="0"/>
          <w:sz w:val="24"/>
        </w:rPr>
      </w:pPr>
      <w:r w:rsidRPr="001A1608">
        <w:rPr>
          <w:rFonts w:asciiTheme="minorEastAsia" w:eastAsiaTheme="minorEastAsia" w:hAnsiTheme="minorEastAsia"/>
          <w:noProof w:val="0"/>
          <w:color w:val="000000"/>
          <w:kern w:val="0"/>
          <w:sz w:val="24"/>
        </w:rPr>
        <w:t>收藏队伍：</w:t>
      </w:r>
    </w:p>
    <w:p w14:paraId="505813AD" w14:textId="77777777" w:rsidR="001A1608" w:rsidRPr="001A1608" w:rsidRDefault="001A1608" w:rsidP="001A1608">
      <w:pPr>
        <w:rPr>
          <w:rFonts w:asciiTheme="minorEastAsia" w:eastAsiaTheme="minorEastAsia" w:hAnsiTheme="minorEastAsia"/>
          <w:sz w:val="24"/>
        </w:rPr>
      </w:pPr>
      <w:r w:rsidRPr="001A1608">
        <w:rPr>
          <w:rFonts w:asciiTheme="minorEastAsia" w:eastAsiaTheme="minorEastAsia" w:hAnsiTheme="minorEastAsia" w:hint="eastAsia"/>
          <w:sz w:val="24"/>
        </w:rPr>
        <w:t>（1）如果此队伍活动有一定的规律，例如每周五下午两点定期进行篮球运动，那么这个队伍可以长期存在，相关用户可以收藏此队伍，以后方便加入与进行活动</w:t>
      </w:r>
    </w:p>
    <w:p w14:paraId="4A0EB5B0" w14:textId="77777777" w:rsidR="001A1608" w:rsidRPr="001A1608" w:rsidRDefault="001A1608" w:rsidP="00AB4219">
      <w:pPr>
        <w:jc w:val="left"/>
        <w:rPr>
          <w:rFonts w:asciiTheme="minorEastAsia" w:eastAsiaTheme="minorEastAsia" w:hAnsiTheme="minorEastAsia" w:hint="eastAsia"/>
          <w:noProof w:val="0"/>
          <w:color w:val="000000"/>
          <w:kern w:val="0"/>
          <w:sz w:val="24"/>
        </w:rPr>
      </w:pPr>
    </w:p>
    <w:p w14:paraId="0DFBA5DF" w14:textId="433C0A62" w:rsidR="00AB4219" w:rsidRDefault="00AB4219" w:rsidP="00AB4219">
      <w:r>
        <w:rPr>
          <w:rFonts w:hint="eastAsia"/>
        </w:rPr>
        <w:lastRenderedPageBreak/>
        <w:drawing>
          <wp:inline distT="0" distB="0" distL="0" distR="0" wp14:anchorId="4723B2AA" wp14:editId="63CAFC6B">
            <wp:extent cx="2283143" cy="4058920"/>
            <wp:effectExtent l="0" t="0" r="317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我加入的队伍-1499186686-10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94" cy="406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drawing>
          <wp:inline distT="0" distB="0" distL="0" distR="0" wp14:anchorId="71672658" wp14:editId="5C15B104">
            <wp:extent cx="2246630" cy="40676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我收藏的队伍-1499186686-10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624" cy="409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C84F" w14:textId="77777777" w:rsidR="00AB4219" w:rsidRDefault="00AB4219" w:rsidP="00AB4219"/>
    <w:p w14:paraId="2F616445" w14:textId="59076381" w:rsidR="00AB4219" w:rsidRPr="00AB4219" w:rsidRDefault="009D6613" w:rsidP="00AB4219">
      <w:pPr>
        <w:rPr>
          <w:rFonts w:asciiTheme="minorEastAsia" w:eastAsiaTheme="minorEastAsia" w:hAnsiTheme="minorEastAsia" w:hint="eastAsia"/>
          <w:sz w:val="24"/>
        </w:rPr>
      </w:pPr>
      <w:r>
        <w:rPr>
          <w:rFonts w:asciiTheme="minorEastAsia" w:eastAsiaTheme="minorEastAsia" w:hAnsiTheme="minorEastAsia"/>
          <w:sz w:val="24"/>
        </w:rPr>
        <w:t>3.3</w:t>
      </w:r>
      <w:r w:rsidR="00AB4219" w:rsidRPr="00AB4219">
        <w:rPr>
          <w:rFonts w:asciiTheme="minorEastAsia" w:eastAsiaTheme="minorEastAsia" w:hAnsiTheme="minorEastAsia"/>
          <w:sz w:val="24"/>
        </w:rPr>
        <w:t>.3 搜索队伍</w:t>
      </w:r>
    </w:p>
    <w:p w14:paraId="4F2E8166" w14:textId="05F5B402" w:rsidR="00B3671D" w:rsidRDefault="00AB4219" w:rsidP="00AB4219">
      <w:pPr>
        <w:jc w:val="center"/>
      </w:pPr>
      <w:r>
        <w:rPr>
          <w:rFonts w:hint="eastAsia"/>
        </w:rPr>
        <w:drawing>
          <wp:inline distT="0" distB="0" distL="0" distR="0" wp14:anchorId="5F8C8223" wp14:editId="13596073">
            <wp:extent cx="2200275" cy="39116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加入队伍-1499186686-10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698" cy="391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719D" w14:textId="77777777" w:rsidR="00AB4219" w:rsidRDefault="00AB4219" w:rsidP="00AB4219">
      <w:pPr>
        <w:jc w:val="center"/>
        <w:rPr>
          <w:rFonts w:hint="eastAsia"/>
        </w:rPr>
      </w:pPr>
    </w:p>
    <w:p w14:paraId="3E9E796A" w14:textId="03BA3B12" w:rsidR="00AB4219" w:rsidRDefault="009D6613" w:rsidP="00081E3F">
      <w:pPr>
        <w:pStyle w:val="3"/>
      </w:pPr>
      <w:r>
        <w:lastRenderedPageBreak/>
        <w:t>4.4</w:t>
      </w:r>
      <w:r w:rsidR="00081E3F">
        <w:t xml:space="preserve"> </w:t>
      </w:r>
      <w:r w:rsidR="00081E3F">
        <w:rPr>
          <w:rFonts w:hint="eastAsia"/>
        </w:rPr>
        <w:t>活动</w:t>
      </w:r>
    </w:p>
    <w:p w14:paraId="24FD504F" w14:textId="1DA7022B" w:rsidR="00081E3F" w:rsidRPr="00081E3F" w:rsidRDefault="00081E3F" w:rsidP="00081E3F">
      <w:pPr>
        <w:ind w:firstLine="520"/>
        <w:rPr>
          <w:rFonts w:hint="eastAsia"/>
          <w:sz w:val="24"/>
        </w:rPr>
      </w:pPr>
      <w:r w:rsidRPr="00081E3F">
        <w:rPr>
          <w:rFonts w:hint="eastAsia"/>
          <w:sz w:val="24"/>
        </w:rPr>
        <w:t>活动</w:t>
      </w:r>
      <w:r w:rsidRPr="00081E3F">
        <w:rPr>
          <w:sz w:val="24"/>
        </w:rPr>
        <w:t>页面中，</w:t>
      </w:r>
      <w:r w:rsidRPr="00081E3F">
        <w:rPr>
          <w:rFonts w:hint="eastAsia"/>
          <w:sz w:val="24"/>
        </w:rPr>
        <w:t>会</w:t>
      </w:r>
      <w:r w:rsidRPr="00081E3F">
        <w:rPr>
          <w:sz w:val="24"/>
        </w:rPr>
        <w:t>看到活动的发起者，活动发起时间、</w:t>
      </w:r>
      <w:r w:rsidRPr="00081E3F">
        <w:rPr>
          <w:rFonts w:hint="eastAsia"/>
          <w:sz w:val="24"/>
        </w:rPr>
        <w:t>活动</w:t>
      </w:r>
      <w:r w:rsidRPr="00081E3F">
        <w:rPr>
          <w:sz w:val="24"/>
        </w:rPr>
        <w:t>内容，</w:t>
      </w:r>
      <w:r w:rsidRPr="00081E3F">
        <w:rPr>
          <w:rFonts w:hint="eastAsia"/>
          <w:sz w:val="24"/>
        </w:rPr>
        <w:t>活动</w:t>
      </w:r>
      <w:r w:rsidRPr="00081E3F">
        <w:rPr>
          <w:sz w:val="24"/>
        </w:rPr>
        <w:t>地点，</w:t>
      </w:r>
      <w:r w:rsidRPr="00081E3F">
        <w:rPr>
          <w:rFonts w:hint="eastAsia"/>
          <w:sz w:val="24"/>
        </w:rPr>
        <w:t>以及</w:t>
      </w:r>
      <w:r w:rsidRPr="00081E3F">
        <w:rPr>
          <w:sz w:val="24"/>
        </w:rPr>
        <w:t>队伍名称。</w:t>
      </w:r>
    </w:p>
    <w:p w14:paraId="589340DF" w14:textId="5E4E487F" w:rsidR="00081E3F" w:rsidRPr="00081E3F" w:rsidRDefault="00081E3F" w:rsidP="00081E3F">
      <w:pPr>
        <w:ind w:firstLine="520"/>
        <w:rPr>
          <w:sz w:val="24"/>
        </w:rPr>
      </w:pPr>
      <w:r w:rsidRPr="00081E3F">
        <w:rPr>
          <w:rFonts w:hint="eastAsia"/>
          <w:sz w:val="24"/>
        </w:rPr>
        <w:t>可以</w:t>
      </w:r>
      <w:r w:rsidRPr="00081E3F">
        <w:rPr>
          <w:sz w:val="24"/>
        </w:rPr>
        <w:t>有点赞、</w:t>
      </w:r>
      <w:r w:rsidRPr="00081E3F">
        <w:rPr>
          <w:rFonts w:hint="eastAsia"/>
          <w:sz w:val="24"/>
        </w:rPr>
        <w:t>评论</w:t>
      </w:r>
      <w:r w:rsidRPr="00081E3F">
        <w:rPr>
          <w:sz w:val="24"/>
        </w:rPr>
        <w:t>以及转发功能。</w:t>
      </w:r>
    </w:p>
    <w:p w14:paraId="2DD547B8" w14:textId="61CCBC9E" w:rsidR="00081E3F" w:rsidRDefault="00081E3F" w:rsidP="00081E3F">
      <w:pPr>
        <w:jc w:val="center"/>
      </w:pPr>
      <w:r>
        <w:rPr>
          <w:rFonts w:hint="eastAsia"/>
        </w:rPr>
        <w:drawing>
          <wp:inline distT="0" distB="0" distL="0" distR="0" wp14:anchorId="066CE932" wp14:editId="24916286">
            <wp:extent cx="3751898" cy="6670040"/>
            <wp:effectExtent l="0" t="0" r="762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活动详情界面-1499187274-10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449" cy="667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62F5" w14:textId="77777777" w:rsidR="00081E3F" w:rsidRPr="00081E3F" w:rsidRDefault="00081E3F" w:rsidP="00081E3F">
      <w:pPr>
        <w:jc w:val="left"/>
      </w:pPr>
    </w:p>
    <w:p w14:paraId="19D54E75" w14:textId="275D39F7" w:rsidR="00081E3F" w:rsidRDefault="009D6613" w:rsidP="00081E3F">
      <w:pPr>
        <w:pStyle w:val="3"/>
      </w:pPr>
      <w:r>
        <w:rPr>
          <w:rFonts w:hint="eastAsia"/>
        </w:rPr>
        <w:lastRenderedPageBreak/>
        <w:t>4.5</w:t>
      </w:r>
      <w:r w:rsidR="00081E3F">
        <w:rPr>
          <w:rFonts w:hint="eastAsia"/>
        </w:rPr>
        <w:t xml:space="preserve"> </w:t>
      </w:r>
      <w:r w:rsidR="00081E3F">
        <w:rPr>
          <w:rFonts w:hint="eastAsia"/>
        </w:rPr>
        <w:t>消息</w:t>
      </w:r>
    </w:p>
    <w:p w14:paraId="41182ED5" w14:textId="63D29912" w:rsidR="00D16187" w:rsidRDefault="00D16187" w:rsidP="00D16187">
      <w:pPr>
        <w:rPr>
          <w:sz w:val="24"/>
        </w:rPr>
      </w:pPr>
      <w:r w:rsidRPr="00D16187">
        <w:rPr>
          <w:rFonts w:hint="eastAsia"/>
          <w:sz w:val="24"/>
        </w:rPr>
        <w:t>消息</w:t>
      </w:r>
      <w:r w:rsidRPr="00D16187">
        <w:rPr>
          <w:sz w:val="24"/>
        </w:rPr>
        <w:t>分接受</w:t>
      </w:r>
      <w:r w:rsidRPr="00D16187">
        <w:rPr>
          <w:rFonts w:hint="eastAsia"/>
          <w:sz w:val="24"/>
        </w:rPr>
        <w:t>推送</w:t>
      </w:r>
      <w:r w:rsidRPr="00D16187">
        <w:rPr>
          <w:sz w:val="24"/>
        </w:rPr>
        <w:t>活动消息、私人聊天消息、</w:t>
      </w:r>
      <w:r w:rsidRPr="00D16187">
        <w:rPr>
          <w:rFonts w:hint="eastAsia"/>
          <w:sz w:val="24"/>
        </w:rPr>
        <w:t>添加</w:t>
      </w:r>
      <w:r w:rsidRPr="00D16187">
        <w:rPr>
          <w:sz w:val="24"/>
        </w:rPr>
        <w:t>好友信息</w:t>
      </w:r>
      <w:r w:rsidRPr="00D16187">
        <w:rPr>
          <w:rFonts w:hint="eastAsia"/>
          <w:sz w:val="24"/>
        </w:rPr>
        <w:t>以及</w:t>
      </w:r>
      <w:r w:rsidRPr="00D16187">
        <w:rPr>
          <w:sz w:val="24"/>
        </w:rPr>
        <w:t>搜索好友信息。</w:t>
      </w:r>
    </w:p>
    <w:p w14:paraId="373F4BC8" w14:textId="646C8C7F" w:rsidR="00D16187" w:rsidRPr="00D16187" w:rsidRDefault="00D16187" w:rsidP="00D16187">
      <w:pPr>
        <w:rPr>
          <w:rFonts w:hint="eastAsia"/>
          <w:sz w:val="24"/>
        </w:rPr>
      </w:pPr>
      <w:r>
        <w:rPr>
          <w:rFonts w:hint="eastAsia"/>
          <w:sz w:val="24"/>
        </w:rPr>
        <w:t>推送</w:t>
      </w:r>
      <w:r>
        <w:rPr>
          <w:sz w:val="24"/>
        </w:rPr>
        <w:t>活动</w:t>
      </w:r>
      <w:r>
        <w:rPr>
          <w:sz w:val="24"/>
        </w:rPr>
        <w:t>/</w:t>
      </w:r>
      <w:r>
        <w:rPr>
          <w:rFonts w:hint="eastAsia"/>
          <w:sz w:val="24"/>
        </w:rPr>
        <w:t>队伍</w:t>
      </w:r>
      <w:r>
        <w:rPr>
          <w:sz w:val="24"/>
        </w:rPr>
        <w:t>消息，首先必须限定</w:t>
      </w:r>
      <w:r>
        <w:rPr>
          <w:rFonts w:hint="eastAsia"/>
          <w:sz w:val="24"/>
        </w:rPr>
        <w:t>为</w:t>
      </w:r>
      <w:r>
        <w:rPr>
          <w:sz w:val="24"/>
        </w:rPr>
        <w:t>同城推送，</w:t>
      </w:r>
      <w:r>
        <w:rPr>
          <w:rFonts w:hint="eastAsia"/>
          <w:sz w:val="24"/>
        </w:rPr>
        <w:t>其次只有</w:t>
      </w:r>
      <w:r>
        <w:rPr>
          <w:sz w:val="24"/>
        </w:rPr>
        <w:t>当队伍所含标签与个人所含标签有</w:t>
      </w:r>
      <w:r>
        <w:rPr>
          <w:rFonts w:hint="eastAsia"/>
          <w:sz w:val="24"/>
        </w:rPr>
        <w:t>至少</w:t>
      </w:r>
      <w:r>
        <w:rPr>
          <w:sz w:val="24"/>
        </w:rPr>
        <w:t>一个重合时，</w:t>
      </w:r>
      <w:r>
        <w:rPr>
          <w:rFonts w:hint="eastAsia"/>
          <w:sz w:val="24"/>
        </w:rPr>
        <w:t>才会</w:t>
      </w:r>
      <w:r>
        <w:rPr>
          <w:sz w:val="24"/>
        </w:rPr>
        <w:t>推送给此人。</w:t>
      </w:r>
    </w:p>
    <w:p w14:paraId="2B0AE731" w14:textId="1C6D6D95" w:rsidR="00081E3F" w:rsidRDefault="00081E3F" w:rsidP="00D16187">
      <w:pPr>
        <w:jc w:val="left"/>
      </w:pPr>
      <w:r>
        <w:rPr>
          <w:rFonts w:hint="eastAsia"/>
        </w:rPr>
        <w:drawing>
          <wp:inline distT="0" distB="0" distL="0" distR="0" wp14:anchorId="1D7BF4FD" wp14:editId="2D8A6849">
            <wp:extent cx="2171700" cy="386080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队伍消息-1499186100-10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81" cy="386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187">
        <w:t xml:space="preserve">          </w:t>
      </w:r>
      <w:r w:rsidR="00D16187">
        <w:drawing>
          <wp:inline distT="0" distB="0" distL="0" distR="0" wp14:anchorId="2A675C94" wp14:editId="22A993A0">
            <wp:extent cx="2184400" cy="3883378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好友-1499186874-10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804" cy="390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38CA" w14:textId="360E1AFB" w:rsidR="00D16187" w:rsidRDefault="00D16187" w:rsidP="00D16187">
      <w:pPr>
        <w:jc w:val="left"/>
      </w:pPr>
      <w:r>
        <w:rPr>
          <w:rFonts w:hint="eastAsia"/>
        </w:rPr>
        <w:drawing>
          <wp:inline distT="0" distB="0" distL="0" distR="0" wp14:anchorId="7304448B" wp14:editId="595F9315">
            <wp:extent cx="2074545" cy="3688080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个人聊天室-1499186282-10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</w:t>
      </w:r>
      <w:r>
        <w:drawing>
          <wp:inline distT="0" distB="0" distL="0" distR="0" wp14:anchorId="75CE84E3" wp14:editId="4C3F5E36">
            <wp:extent cx="1971319" cy="3700780"/>
            <wp:effectExtent l="0" t="0" r="1016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搜索2-1499187075-10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766" cy="378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D7CE" w14:textId="77777777" w:rsidR="00C974DF" w:rsidRDefault="00C974DF" w:rsidP="00D16187">
      <w:pPr>
        <w:jc w:val="left"/>
        <w:rPr>
          <w:sz w:val="24"/>
        </w:rPr>
      </w:pPr>
    </w:p>
    <w:p w14:paraId="2D11AB05" w14:textId="5AB2CC13" w:rsidR="00D16187" w:rsidRDefault="00D16187" w:rsidP="00D16187">
      <w:pPr>
        <w:jc w:val="left"/>
        <w:rPr>
          <w:sz w:val="24"/>
        </w:rPr>
      </w:pPr>
      <w:r w:rsidRPr="00D16187">
        <w:rPr>
          <w:rFonts w:hint="eastAsia"/>
          <w:sz w:val="24"/>
        </w:rPr>
        <w:t>添加</w:t>
      </w:r>
      <w:r w:rsidRPr="00D16187">
        <w:rPr>
          <w:sz w:val="24"/>
        </w:rPr>
        <w:t>好友时，</w:t>
      </w:r>
      <w:r w:rsidRPr="00D16187">
        <w:rPr>
          <w:rFonts w:hint="eastAsia"/>
          <w:sz w:val="24"/>
        </w:rPr>
        <w:t>可以</w:t>
      </w:r>
      <w:r w:rsidRPr="00D16187">
        <w:rPr>
          <w:sz w:val="24"/>
        </w:rPr>
        <w:t>根据好友手机号、</w:t>
      </w:r>
      <w:r w:rsidRPr="00D16187">
        <w:rPr>
          <w:rFonts w:hint="eastAsia"/>
          <w:sz w:val="24"/>
        </w:rPr>
        <w:t>用户名来</w:t>
      </w:r>
      <w:r w:rsidRPr="00D16187">
        <w:rPr>
          <w:sz w:val="24"/>
        </w:rPr>
        <w:t>搜索好友，</w:t>
      </w:r>
      <w:r w:rsidRPr="00D16187">
        <w:rPr>
          <w:rFonts w:hint="eastAsia"/>
          <w:sz w:val="24"/>
        </w:rPr>
        <w:t>点击</w:t>
      </w:r>
      <w:r w:rsidRPr="00D16187">
        <w:rPr>
          <w:sz w:val="24"/>
        </w:rPr>
        <w:t>发送添加信息后，</w:t>
      </w:r>
      <w:r w:rsidRPr="00D16187">
        <w:rPr>
          <w:rFonts w:hint="eastAsia"/>
          <w:sz w:val="24"/>
        </w:rPr>
        <w:t>等待</w:t>
      </w:r>
      <w:r w:rsidRPr="00D16187">
        <w:rPr>
          <w:sz w:val="24"/>
        </w:rPr>
        <w:t>对方确认后，</w:t>
      </w:r>
      <w:r w:rsidRPr="00D16187">
        <w:rPr>
          <w:rFonts w:hint="eastAsia"/>
          <w:sz w:val="24"/>
        </w:rPr>
        <w:t>才能</w:t>
      </w:r>
      <w:r w:rsidRPr="00D16187">
        <w:rPr>
          <w:sz w:val="24"/>
        </w:rPr>
        <w:t>开始聊天。</w:t>
      </w:r>
    </w:p>
    <w:p w14:paraId="7EACAA85" w14:textId="482D8950" w:rsidR="007923E8" w:rsidRDefault="007923E8" w:rsidP="00D16187">
      <w:pPr>
        <w:jc w:val="left"/>
        <w:rPr>
          <w:sz w:val="24"/>
        </w:rPr>
      </w:pPr>
      <w:r>
        <w:rPr>
          <w:rFonts w:hint="eastAsia"/>
          <w:sz w:val="24"/>
        </w:rPr>
        <w:t>同时</w:t>
      </w:r>
      <w:r>
        <w:rPr>
          <w:sz w:val="24"/>
        </w:rPr>
        <w:t>，</w:t>
      </w:r>
      <w:r>
        <w:rPr>
          <w:rFonts w:hint="eastAsia"/>
          <w:sz w:val="24"/>
        </w:rPr>
        <w:t>也有</w:t>
      </w:r>
      <w:r>
        <w:rPr>
          <w:sz w:val="24"/>
        </w:rPr>
        <w:t>临时聊天窗口。</w:t>
      </w:r>
    </w:p>
    <w:p w14:paraId="771E945F" w14:textId="48A31F82" w:rsidR="00D16187" w:rsidRPr="00D16187" w:rsidRDefault="00D16187" w:rsidP="00D16187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搜索好友时，</w:t>
      </w:r>
      <w:r>
        <w:rPr>
          <w:rFonts w:hint="eastAsia"/>
          <w:sz w:val="24"/>
        </w:rPr>
        <w:t>可以</w:t>
      </w:r>
      <w:r>
        <w:rPr>
          <w:sz w:val="24"/>
        </w:rPr>
        <w:t>搜索好友的昵称或用户名。</w:t>
      </w:r>
    </w:p>
    <w:p w14:paraId="176A994B" w14:textId="225AFEFC" w:rsidR="00081E3F" w:rsidRDefault="009D6613" w:rsidP="00081E3F">
      <w:pPr>
        <w:pStyle w:val="3"/>
      </w:pPr>
      <w:r>
        <w:rPr>
          <w:rFonts w:hint="eastAsia"/>
        </w:rPr>
        <w:t>4.6</w:t>
      </w:r>
      <w:r w:rsidR="00081E3F">
        <w:rPr>
          <w:rFonts w:hint="eastAsia"/>
        </w:rPr>
        <w:t>用户</w:t>
      </w:r>
    </w:p>
    <w:p w14:paraId="34FCA88D" w14:textId="3924B7D4" w:rsidR="00D16187" w:rsidRPr="007923E8" w:rsidRDefault="00D16187" w:rsidP="00D16187">
      <w:pPr>
        <w:rPr>
          <w:sz w:val="24"/>
        </w:rPr>
      </w:pPr>
      <w:r w:rsidRPr="007923E8">
        <w:rPr>
          <w:sz w:val="24"/>
        </w:rPr>
        <w:t>用户介绍主界面：</w:t>
      </w:r>
      <w:r w:rsidR="003B66A9">
        <w:rPr>
          <w:sz w:val="24"/>
        </w:rPr>
        <w:t xml:space="preserve">                   </w:t>
      </w:r>
      <w:r w:rsidR="003B66A9">
        <w:rPr>
          <w:rFonts w:hint="eastAsia"/>
          <w:sz w:val="24"/>
        </w:rPr>
        <w:t>用户</w:t>
      </w:r>
      <w:r w:rsidR="003B66A9">
        <w:rPr>
          <w:sz w:val="24"/>
        </w:rPr>
        <w:t>添加好友时界面：</w:t>
      </w:r>
    </w:p>
    <w:p w14:paraId="3DF33AA3" w14:textId="3F0A069E" w:rsidR="00D16187" w:rsidRDefault="007923E8" w:rsidP="00D16187">
      <w:r>
        <w:rPr>
          <w:rFonts w:hint="eastAsia"/>
        </w:rPr>
        <w:drawing>
          <wp:inline distT="0" distB="0" distL="0" distR="0" wp14:anchorId="135080B7" wp14:editId="218A116B">
            <wp:extent cx="2400300" cy="477858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用户介绍主界面相册-1499175374-10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736" cy="479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drawing>
          <wp:inline distT="0" distB="0" distL="0" distR="0" wp14:anchorId="5ED7E43F" wp14:editId="3548A5B6">
            <wp:extent cx="2493645" cy="4794387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加好友界面-1499175373-10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706" cy="483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0B3E" w14:textId="77777777" w:rsidR="003B66A9" w:rsidRDefault="003B66A9" w:rsidP="00D16187">
      <w:pPr>
        <w:rPr>
          <w:rFonts w:hint="eastAsia"/>
        </w:rPr>
      </w:pPr>
    </w:p>
    <w:p w14:paraId="19953174" w14:textId="77777777" w:rsidR="003B66A9" w:rsidRDefault="003B66A9" w:rsidP="00D16187"/>
    <w:p w14:paraId="1DFCA927" w14:textId="42041009" w:rsidR="00C974DF" w:rsidRPr="009D6613" w:rsidRDefault="00C974DF" w:rsidP="00D16187">
      <w:pPr>
        <w:rPr>
          <w:sz w:val="24"/>
        </w:rPr>
      </w:pPr>
      <w:r w:rsidRPr="009D6613">
        <w:rPr>
          <w:rFonts w:hint="eastAsia"/>
          <w:sz w:val="24"/>
        </w:rPr>
        <w:t>在</w:t>
      </w:r>
      <w:r w:rsidRPr="009D6613">
        <w:rPr>
          <w:sz w:val="24"/>
        </w:rPr>
        <w:t>用户个人界面：</w:t>
      </w:r>
    </w:p>
    <w:p w14:paraId="02604357" w14:textId="317D3319" w:rsidR="00C974DF" w:rsidRPr="009D6613" w:rsidRDefault="00C974DF" w:rsidP="00D16187">
      <w:pPr>
        <w:rPr>
          <w:sz w:val="24"/>
        </w:rPr>
      </w:pPr>
      <w:r w:rsidRPr="009D6613">
        <w:rPr>
          <w:rFonts w:hint="eastAsia"/>
          <w:sz w:val="24"/>
        </w:rPr>
        <w:t>相册</w:t>
      </w:r>
      <w:r w:rsidRPr="009D6613">
        <w:rPr>
          <w:sz w:val="24"/>
        </w:rPr>
        <w:t>：</w:t>
      </w:r>
      <w:r w:rsidRPr="009D6613">
        <w:rPr>
          <w:rFonts w:hint="eastAsia"/>
          <w:sz w:val="24"/>
        </w:rPr>
        <w:t>用于</w:t>
      </w:r>
      <w:r w:rsidRPr="009D6613">
        <w:rPr>
          <w:sz w:val="24"/>
        </w:rPr>
        <w:t>记录每次活动中的精彩瞬间；</w:t>
      </w:r>
    </w:p>
    <w:p w14:paraId="692AFEC8" w14:textId="08BB8628" w:rsidR="00C974DF" w:rsidRPr="009D6613" w:rsidRDefault="00C974DF" w:rsidP="00D16187">
      <w:pPr>
        <w:rPr>
          <w:sz w:val="24"/>
        </w:rPr>
      </w:pPr>
      <w:r w:rsidRPr="009D6613">
        <w:rPr>
          <w:rFonts w:hint="eastAsia"/>
          <w:sz w:val="24"/>
        </w:rPr>
        <w:t>表情</w:t>
      </w:r>
      <w:r w:rsidRPr="009D6613">
        <w:rPr>
          <w:sz w:val="24"/>
        </w:rPr>
        <w:t>：</w:t>
      </w:r>
      <w:r w:rsidRPr="009D6613">
        <w:rPr>
          <w:rFonts w:hint="eastAsia"/>
          <w:sz w:val="24"/>
        </w:rPr>
        <w:t>在</w:t>
      </w:r>
      <w:r w:rsidRPr="009D6613">
        <w:rPr>
          <w:sz w:val="24"/>
        </w:rPr>
        <w:t>聊天中</w:t>
      </w:r>
      <w:r w:rsidRPr="009D6613">
        <w:rPr>
          <w:rFonts w:hint="eastAsia"/>
          <w:sz w:val="24"/>
        </w:rPr>
        <w:t>可以</w:t>
      </w:r>
      <w:r w:rsidRPr="009D6613">
        <w:rPr>
          <w:sz w:val="24"/>
        </w:rPr>
        <w:t>使用各种</w:t>
      </w:r>
      <w:r w:rsidRPr="009D6613">
        <w:rPr>
          <w:rFonts w:hint="eastAsia"/>
          <w:sz w:val="24"/>
        </w:rPr>
        <w:t>表情包</w:t>
      </w:r>
    </w:p>
    <w:p w14:paraId="1D16687A" w14:textId="04CF7A61" w:rsidR="00C974DF" w:rsidRPr="009D6613" w:rsidRDefault="00C974DF" w:rsidP="00D16187">
      <w:pPr>
        <w:rPr>
          <w:sz w:val="24"/>
        </w:rPr>
      </w:pPr>
      <w:r w:rsidRPr="009D6613">
        <w:rPr>
          <w:sz w:val="24"/>
        </w:rPr>
        <w:t>设置：</w:t>
      </w:r>
      <w:r w:rsidRPr="009D6613">
        <w:rPr>
          <w:rFonts w:hint="eastAsia"/>
          <w:sz w:val="24"/>
        </w:rPr>
        <w:t>设置中</w:t>
      </w:r>
      <w:r w:rsidRPr="009D6613">
        <w:rPr>
          <w:sz w:val="24"/>
        </w:rPr>
        <w:t>含有多个功能</w:t>
      </w:r>
    </w:p>
    <w:p w14:paraId="26968E7E" w14:textId="48C90754" w:rsidR="00C974DF" w:rsidRPr="009D6613" w:rsidRDefault="00C974DF" w:rsidP="00D16187">
      <w:pPr>
        <w:rPr>
          <w:rFonts w:hint="eastAsia"/>
          <w:sz w:val="24"/>
        </w:rPr>
      </w:pPr>
      <w:r w:rsidRPr="009D6613">
        <w:rPr>
          <w:rFonts w:hint="eastAsia"/>
          <w:sz w:val="24"/>
        </w:rPr>
        <w:t>活动</w:t>
      </w:r>
      <w:r w:rsidRPr="009D6613">
        <w:rPr>
          <w:sz w:val="24"/>
        </w:rPr>
        <w:t>数据：</w:t>
      </w:r>
      <w:r w:rsidR="009D6613" w:rsidRPr="009D6613">
        <w:rPr>
          <w:sz w:val="24"/>
        </w:rPr>
        <w:t>用于记录每个用户的活动记录</w:t>
      </w:r>
    </w:p>
    <w:p w14:paraId="5DD87407" w14:textId="5D676A08" w:rsidR="00C974DF" w:rsidRDefault="00C974DF" w:rsidP="00D16187">
      <w:r>
        <w:rPr>
          <w:rFonts w:hint="eastAsia"/>
        </w:rPr>
        <w:lastRenderedPageBreak/>
        <w:drawing>
          <wp:inline distT="0" distB="0" distL="0" distR="0" wp14:anchorId="04801723" wp14:editId="61737E98">
            <wp:extent cx="2394585" cy="4257040"/>
            <wp:effectExtent l="0" t="0" r="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用户页面主页面-1499354919-10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421" cy="426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 distT="0" distB="0" distL="0" distR="0" wp14:anchorId="635B95B6" wp14:editId="755D7920">
            <wp:extent cx="2387600" cy="424462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用户页面个人信息-1499355801-10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192" cy="425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5F26" w14:textId="5FFD7EDC" w:rsidR="009D6613" w:rsidRPr="00D16187" w:rsidRDefault="009D6613" w:rsidP="00D16187">
      <w:r>
        <w:rPr>
          <w:rFonts w:hint="eastAsia"/>
        </w:rPr>
        <w:drawing>
          <wp:inline distT="0" distB="0" distL="0" distR="0" wp14:anchorId="755B7388" wp14:editId="68E9ED99">
            <wp:extent cx="2400300" cy="40132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用户界面设置页面-1499219518-10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203" cy="402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 distT="0" distB="0" distL="0" distR="0" wp14:anchorId="1AF8B450" wp14:editId="669233C2">
            <wp:extent cx="2255996" cy="4010660"/>
            <wp:effectExtent l="0" t="0" r="508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用户页面活动数据-1499175554-10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155" cy="40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CE7C" w14:textId="4C4BD1F6" w:rsidR="009D6613" w:rsidRDefault="001A1608">
      <w:pPr>
        <w:pStyle w:val="1"/>
      </w:pPr>
      <w:bookmarkStart w:id="11" w:name="_Toc487141402"/>
      <w:r>
        <w:lastRenderedPageBreak/>
        <w:drawing>
          <wp:inline distT="0" distB="0" distL="0" distR="0" wp14:anchorId="5E4F41D2" wp14:editId="6406309C">
            <wp:extent cx="2286000" cy="4406900"/>
            <wp:effectExtent l="0" t="0" r="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账号与安全-1499175553-10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909" cy="443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 distT="0" distB="0" distL="0" distR="0" wp14:anchorId="13C2A928" wp14:editId="1C375D02">
            <wp:extent cx="2506028" cy="4455160"/>
            <wp:effectExtent l="0" t="0" r="889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隐私-1499175553-10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969" cy="446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D792" w14:textId="429FF4DB" w:rsidR="001A1608" w:rsidRPr="001A1608" w:rsidRDefault="001A1608" w:rsidP="001A1608">
      <w:r>
        <w:rPr>
          <w:rFonts w:hint="eastAsia"/>
        </w:rPr>
        <w:drawing>
          <wp:inline distT="0" distB="0" distL="0" distR="0" wp14:anchorId="0BDE52E5" wp14:editId="2EE5CA8E">
            <wp:extent cx="2171700" cy="3860798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通用-1499175553-10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5" cy="387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</w:t>
      </w:r>
      <w:r>
        <w:drawing>
          <wp:inline distT="0" distB="0" distL="0" distR="0" wp14:anchorId="3771870E" wp14:editId="3DAD4746">
            <wp:extent cx="2171700" cy="3860800"/>
            <wp:effectExtent l="0" t="0" r="1270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新消息通知-1499175553-10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079" cy="387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22B8" w14:textId="77777777" w:rsidR="009D6613" w:rsidRDefault="009D6613">
      <w:pPr>
        <w:pStyle w:val="1"/>
        <w:rPr>
          <w:rFonts w:hint="eastAsia"/>
        </w:rPr>
      </w:pPr>
    </w:p>
    <w:bookmarkEnd w:id="11"/>
    <w:p w14:paraId="764781EB" w14:textId="77777777" w:rsidR="009D6613" w:rsidRDefault="009D6613">
      <w:pPr>
        <w:rPr>
          <w:rFonts w:hint="eastAsia"/>
        </w:rPr>
      </w:pPr>
    </w:p>
    <w:p w14:paraId="304FFC00" w14:textId="77777777" w:rsidR="002B3EB7" w:rsidRDefault="002B3EB7">
      <w:pPr>
        <w:rPr>
          <w:rFonts w:hint="eastAsia"/>
        </w:rPr>
      </w:pPr>
    </w:p>
    <w:sectPr w:rsidR="002B3EB7">
      <w:headerReference w:type="default" r:id="rId35"/>
      <w:footerReference w:type="defaul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C05729" w14:textId="77777777" w:rsidR="00F21D0D" w:rsidRDefault="00F21D0D">
      <w:r>
        <w:separator/>
      </w:r>
    </w:p>
  </w:endnote>
  <w:endnote w:type="continuationSeparator" w:id="0">
    <w:p w14:paraId="0661F13C" w14:textId="77777777" w:rsidR="00F21D0D" w:rsidRDefault="00F21D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ongti SC">
    <w:panose1 w:val="02010600040101010101"/>
    <w:charset w:val="88"/>
    <w:family w:val="auto"/>
    <w:pitch w:val="variable"/>
    <w:sig w:usb0="00000287" w:usb1="080F0000" w:usb2="00000010" w:usb3="00000000" w:csb0="001400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825B55" w14:textId="77777777" w:rsidR="009D6613" w:rsidRDefault="009D6613">
    <w:pPr>
      <w:pStyle w:val="a5"/>
      <w:jc w:val="both"/>
    </w:pPr>
  </w:p>
  <w:p w14:paraId="64F6A5F1" w14:textId="77777777" w:rsidR="009D6613" w:rsidRDefault="009D6613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242351" w14:textId="77777777" w:rsidR="00F21D0D" w:rsidRDefault="00F21D0D">
      <w:r>
        <w:separator/>
      </w:r>
    </w:p>
  </w:footnote>
  <w:footnote w:type="continuationSeparator" w:id="0">
    <w:p w14:paraId="519F4104" w14:textId="77777777" w:rsidR="00F21D0D" w:rsidRDefault="00F21D0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CDC046" w14:textId="77777777" w:rsidR="009D6613" w:rsidRDefault="009D6613">
    <w:pPr>
      <w:pStyle w:val="a4"/>
      <w:jc w:val="both"/>
      <w:rPr>
        <w:rFonts w:hint="eastAsia"/>
      </w:rPr>
    </w:pPr>
    <w:r>
      <w:rPr>
        <w:rFonts w:hint="eastAsia"/>
      </w:rPr>
      <w:t>需求分析</w:t>
    </w:r>
    <w:r>
      <w:t>文档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2484039"/>
    <w:multiLevelType w:val="hybridMultilevel"/>
    <w:tmpl w:val="B186F290"/>
    <w:lvl w:ilvl="0" w:tplc="7F6256E2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05DE3F92"/>
    <w:multiLevelType w:val="hybridMultilevel"/>
    <w:tmpl w:val="F3B61CEE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0F0E4B00"/>
    <w:multiLevelType w:val="hybridMultilevel"/>
    <w:tmpl w:val="E9CE26A0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10FD68C2"/>
    <w:multiLevelType w:val="hybridMultilevel"/>
    <w:tmpl w:val="5BA072AC"/>
    <w:lvl w:ilvl="0" w:tplc="9A123242">
      <w:start w:val="1"/>
      <w:numFmt w:val="bullet"/>
      <w:lvlText w:val="◎"/>
      <w:lvlJc w:val="left"/>
      <w:pPr>
        <w:tabs>
          <w:tab w:val="num" w:pos="782"/>
        </w:tabs>
        <w:ind w:left="782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2"/>
        </w:tabs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2"/>
        </w:tabs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2"/>
        </w:tabs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2"/>
        </w:tabs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2"/>
        </w:tabs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2"/>
        </w:tabs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2"/>
        </w:tabs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2"/>
        </w:tabs>
        <w:ind w:left="4202" w:hanging="420"/>
      </w:pPr>
      <w:rPr>
        <w:rFonts w:ascii="Wingdings" w:hAnsi="Wingdings" w:hint="default"/>
      </w:rPr>
    </w:lvl>
  </w:abstractNum>
  <w:abstractNum w:abstractNumId="7">
    <w:nsid w:val="1AC64154"/>
    <w:multiLevelType w:val="hybridMultilevel"/>
    <w:tmpl w:val="0C90300C"/>
    <w:lvl w:ilvl="0" w:tplc="FCF8849E">
      <w:start w:val="2"/>
      <w:numFmt w:val="decimal"/>
      <w:lvlText w:val="%1．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>
    <w:nsid w:val="1FFC3F40"/>
    <w:multiLevelType w:val="hybridMultilevel"/>
    <w:tmpl w:val="3258DCA0"/>
    <w:lvl w:ilvl="0" w:tplc="46640222">
      <w:start w:val="1"/>
      <w:numFmt w:val="decimal"/>
      <w:lvlText w:val="%1．"/>
      <w:lvlJc w:val="left"/>
      <w:pPr>
        <w:tabs>
          <w:tab w:val="num" w:pos="1170"/>
        </w:tabs>
        <w:ind w:left="1170" w:hanging="52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85"/>
        </w:tabs>
        <w:ind w:left="148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5"/>
        </w:tabs>
        <w:ind w:left="190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5"/>
        </w:tabs>
        <w:ind w:left="232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45"/>
        </w:tabs>
        <w:ind w:left="274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5"/>
        </w:tabs>
        <w:ind w:left="316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85"/>
        </w:tabs>
        <w:ind w:left="358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05"/>
        </w:tabs>
        <w:ind w:left="400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25"/>
        </w:tabs>
        <w:ind w:left="4425" w:hanging="420"/>
      </w:pPr>
    </w:lvl>
  </w:abstractNum>
  <w:abstractNum w:abstractNumId="9">
    <w:nsid w:val="20150176"/>
    <w:multiLevelType w:val="hybridMultilevel"/>
    <w:tmpl w:val="8CFE536C"/>
    <w:lvl w:ilvl="0" w:tplc="5E9885E4">
      <w:start w:val="1"/>
      <w:numFmt w:val="lowerLetter"/>
      <w:lvlText w:val="%1."/>
      <w:lvlJc w:val="left"/>
      <w:pPr>
        <w:tabs>
          <w:tab w:val="num" w:pos="1137"/>
        </w:tabs>
        <w:ind w:left="1134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17"/>
        </w:tabs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37"/>
        </w:tabs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57"/>
        </w:tabs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77"/>
        </w:tabs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97"/>
        </w:tabs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7"/>
        </w:tabs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37"/>
        </w:tabs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57"/>
        </w:tabs>
        <w:ind w:left="4557" w:hanging="420"/>
      </w:pPr>
    </w:lvl>
  </w:abstractNum>
  <w:abstractNum w:abstractNumId="10">
    <w:nsid w:val="21E7418D"/>
    <w:multiLevelType w:val="hybridMultilevel"/>
    <w:tmpl w:val="2F6A52EC"/>
    <w:lvl w:ilvl="0" w:tplc="7DE682FC">
      <w:start w:val="1"/>
      <w:numFmt w:val="decimal"/>
      <w:lvlText w:val="%1．"/>
      <w:lvlJc w:val="left"/>
      <w:pPr>
        <w:tabs>
          <w:tab w:val="num" w:pos="510"/>
        </w:tabs>
        <w:ind w:left="510" w:hanging="510"/>
      </w:pPr>
      <w:rPr>
        <w:rFonts w:hint="eastAsia"/>
      </w:rPr>
    </w:lvl>
    <w:lvl w:ilvl="1" w:tplc="AA94803C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25EB6840"/>
    <w:multiLevelType w:val="hybridMultilevel"/>
    <w:tmpl w:val="70DC3E96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2D606AB0"/>
    <w:multiLevelType w:val="hybridMultilevel"/>
    <w:tmpl w:val="6F4C2930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>
    <w:nsid w:val="30F97CB0"/>
    <w:multiLevelType w:val="multilevel"/>
    <w:tmpl w:val="FBC8C5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3"/>
      <w:numFmt w:val="decimal"/>
      <w:isLgl/>
      <w:lvlText w:val="%1.%2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eastAsia"/>
      </w:rPr>
    </w:lvl>
  </w:abstractNum>
  <w:abstractNum w:abstractNumId="14">
    <w:nsid w:val="33032645"/>
    <w:multiLevelType w:val="hybridMultilevel"/>
    <w:tmpl w:val="9B62659E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>
    <w:nsid w:val="33EC2DC3"/>
    <w:multiLevelType w:val="hybridMultilevel"/>
    <w:tmpl w:val="B45A88C2"/>
    <w:lvl w:ilvl="0" w:tplc="5E9885E4">
      <w:start w:val="1"/>
      <w:numFmt w:val="lowerLetter"/>
      <w:lvlText w:val="%1."/>
      <w:lvlJc w:val="left"/>
      <w:pPr>
        <w:tabs>
          <w:tab w:val="num" w:pos="1137"/>
        </w:tabs>
        <w:ind w:left="1134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17"/>
        </w:tabs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37"/>
        </w:tabs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57"/>
        </w:tabs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77"/>
        </w:tabs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97"/>
        </w:tabs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7"/>
        </w:tabs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37"/>
        </w:tabs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57"/>
        </w:tabs>
        <w:ind w:left="4557" w:hanging="420"/>
      </w:pPr>
    </w:lvl>
  </w:abstractNum>
  <w:abstractNum w:abstractNumId="16">
    <w:nsid w:val="3DB222C0"/>
    <w:multiLevelType w:val="hybridMultilevel"/>
    <w:tmpl w:val="AFE225FE"/>
    <w:lvl w:ilvl="0" w:tplc="5E9885E4">
      <w:start w:val="1"/>
      <w:numFmt w:val="lowerLetter"/>
      <w:lvlText w:val="%1."/>
      <w:lvlJc w:val="left"/>
      <w:pPr>
        <w:tabs>
          <w:tab w:val="num" w:pos="1137"/>
        </w:tabs>
        <w:ind w:left="1134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17"/>
        </w:tabs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37"/>
        </w:tabs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57"/>
        </w:tabs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77"/>
        </w:tabs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97"/>
        </w:tabs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7"/>
        </w:tabs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37"/>
        </w:tabs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57"/>
        </w:tabs>
        <w:ind w:left="4557" w:hanging="420"/>
      </w:pPr>
    </w:lvl>
  </w:abstractNum>
  <w:abstractNum w:abstractNumId="17">
    <w:nsid w:val="41A17F46"/>
    <w:multiLevelType w:val="hybridMultilevel"/>
    <w:tmpl w:val="5EB25B76"/>
    <w:lvl w:ilvl="0" w:tplc="CAA826C2">
      <w:start w:val="1"/>
      <w:numFmt w:val="japaneseCounting"/>
      <w:lvlText w:val="%1、"/>
      <w:lvlJc w:val="left"/>
      <w:pPr>
        <w:tabs>
          <w:tab w:val="num" w:pos="645"/>
        </w:tabs>
        <w:ind w:left="645" w:hanging="64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424C173C"/>
    <w:multiLevelType w:val="hybridMultilevel"/>
    <w:tmpl w:val="EAB4A328"/>
    <w:lvl w:ilvl="0" w:tplc="1952B7C8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>
    <w:nsid w:val="49DF3426"/>
    <w:multiLevelType w:val="hybridMultilevel"/>
    <w:tmpl w:val="C7AE14D4"/>
    <w:lvl w:ilvl="0" w:tplc="5E9885E4">
      <w:start w:val="1"/>
      <w:numFmt w:val="lowerLetter"/>
      <w:lvlText w:val="%1."/>
      <w:lvlJc w:val="left"/>
      <w:pPr>
        <w:tabs>
          <w:tab w:val="num" w:pos="1168"/>
        </w:tabs>
        <w:ind w:left="1165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48"/>
        </w:tabs>
        <w:ind w:left="1648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68"/>
        </w:tabs>
        <w:ind w:left="2068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88"/>
        </w:tabs>
        <w:ind w:left="2488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08"/>
        </w:tabs>
        <w:ind w:left="2908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28"/>
        </w:tabs>
        <w:ind w:left="3328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48"/>
        </w:tabs>
        <w:ind w:left="3748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68"/>
        </w:tabs>
        <w:ind w:left="4168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88"/>
        </w:tabs>
        <w:ind w:left="4588" w:hanging="420"/>
      </w:pPr>
    </w:lvl>
  </w:abstractNum>
  <w:abstractNum w:abstractNumId="20">
    <w:nsid w:val="4BF24E84"/>
    <w:multiLevelType w:val="hybridMultilevel"/>
    <w:tmpl w:val="C00E88E0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>
    <w:nsid w:val="4EAC5A90"/>
    <w:multiLevelType w:val="hybridMultilevel"/>
    <w:tmpl w:val="2B6C480C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>
    <w:nsid w:val="512121F5"/>
    <w:multiLevelType w:val="hybridMultilevel"/>
    <w:tmpl w:val="BCCC7404"/>
    <w:lvl w:ilvl="0" w:tplc="8E9A51A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>
    <w:nsid w:val="5FD36B7F"/>
    <w:multiLevelType w:val="hybridMultilevel"/>
    <w:tmpl w:val="6C624458"/>
    <w:lvl w:ilvl="0" w:tplc="6920909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>
    <w:nsid w:val="662A150F"/>
    <w:multiLevelType w:val="hybridMultilevel"/>
    <w:tmpl w:val="209EA4A0"/>
    <w:lvl w:ilvl="0" w:tplc="5E9885E4">
      <w:start w:val="1"/>
      <w:numFmt w:val="lowerLetter"/>
      <w:lvlText w:val="%1."/>
      <w:lvlJc w:val="left"/>
      <w:pPr>
        <w:tabs>
          <w:tab w:val="num" w:pos="1137"/>
        </w:tabs>
        <w:ind w:left="1134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17"/>
        </w:tabs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37"/>
        </w:tabs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57"/>
        </w:tabs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77"/>
        </w:tabs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97"/>
        </w:tabs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7"/>
        </w:tabs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37"/>
        </w:tabs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57"/>
        </w:tabs>
        <w:ind w:left="4557" w:hanging="420"/>
      </w:pPr>
    </w:lvl>
  </w:abstractNum>
  <w:abstractNum w:abstractNumId="25">
    <w:nsid w:val="68B539D5"/>
    <w:multiLevelType w:val="hybridMultilevel"/>
    <w:tmpl w:val="8A709242"/>
    <w:lvl w:ilvl="0" w:tplc="2AE4D15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>
    <w:nsid w:val="6DDF55DB"/>
    <w:multiLevelType w:val="hybridMultilevel"/>
    <w:tmpl w:val="D84EC44E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>
    <w:nsid w:val="71B2775D"/>
    <w:multiLevelType w:val="hybridMultilevel"/>
    <w:tmpl w:val="A342B4A2"/>
    <w:lvl w:ilvl="0" w:tplc="BFC0CB9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>
    <w:nsid w:val="72255583"/>
    <w:multiLevelType w:val="hybridMultilevel"/>
    <w:tmpl w:val="9BFA44F4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>
    <w:nsid w:val="73723906"/>
    <w:multiLevelType w:val="hybridMultilevel"/>
    <w:tmpl w:val="C38A26A6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0">
    <w:nsid w:val="73BF3D36"/>
    <w:multiLevelType w:val="hybridMultilevel"/>
    <w:tmpl w:val="180491BA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>
    <w:nsid w:val="76E05371"/>
    <w:multiLevelType w:val="hybridMultilevel"/>
    <w:tmpl w:val="531CAA02"/>
    <w:lvl w:ilvl="0" w:tplc="9716A9B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>
    <w:nsid w:val="78760B11"/>
    <w:multiLevelType w:val="hybridMultilevel"/>
    <w:tmpl w:val="5AB8CA20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12"/>
  </w:num>
  <w:num w:numId="3">
    <w:abstractNumId w:val="18"/>
  </w:num>
  <w:num w:numId="4">
    <w:abstractNumId w:val="29"/>
  </w:num>
  <w:num w:numId="5">
    <w:abstractNumId w:val="6"/>
  </w:num>
  <w:num w:numId="6">
    <w:abstractNumId w:val="8"/>
  </w:num>
  <w:num w:numId="7">
    <w:abstractNumId w:val="22"/>
  </w:num>
  <w:num w:numId="8">
    <w:abstractNumId w:val="10"/>
  </w:num>
  <w:num w:numId="9">
    <w:abstractNumId w:val="7"/>
  </w:num>
  <w:num w:numId="10">
    <w:abstractNumId w:val="32"/>
  </w:num>
  <w:num w:numId="11">
    <w:abstractNumId w:val="27"/>
  </w:num>
  <w:num w:numId="12">
    <w:abstractNumId w:val="3"/>
  </w:num>
  <w:num w:numId="13">
    <w:abstractNumId w:val="31"/>
  </w:num>
  <w:num w:numId="14">
    <w:abstractNumId w:val="24"/>
  </w:num>
  <w:num w:numId="15">
    <w:abstractNumId w:val="9"/>
  </w:num>
  <w:num w:numId="16">
    <w:abstractNumId w:val="30"/>
  </w:num>
  <w:num w:numId="17">
    <w:abstractNumId w:val="5"/>
  </w:num>
  <w:num w:numId="18">
    <w:abstractNumId w:val="4"/>
  </w:num>
  <w:num w:numId="19">
    <w:abstractNumId w:val="11"/>
  </w:num>
  <w:num w:numId="20">
    <w:abstractNumId w:val="25"/>
  </w:num>
  <w:num w:numId="21">
    <w:abstractNumId w:val="13"/>
  </w:num>
  <w:num w:numId="22">
    <w:abstractNumId w:val="20"/>
  </w:num>
  <w:num w:numId="23">
    <w:abstractNumId w:val="21"/>
  </w:num>
  <w:num w:numId="24">
    <w:abstractNumId w:val="14"/>
  </w:num>
  <w:num w:numId="25">
    <w:abstractNumId w:val="26"/>
  </w:num>
  <w:num w:numId="26">
    <w:abstractNumId w:val="16"/>
  </w:num>
  <w:num w:numId="27">
    <w:abstractNumId w:val="28"/>
  </w:num>
  <w:num w:numId="28">
    <w:abstractNumId w:val="19"/>
  </w:num>
  <w:num w:numId="29">
    <w:abstractNumId w:val="15"/>
  </w:num>
  <w:num w:numId="30">
    <w:abstractNumId w:val="23"/>
  </w:num>
  <w:num w:numId="31">
    <w:abstractNumId w:val="0"/>
  </w:num>
  <w:num w:numId="32">
    <w:abstractNumId w:val="1"/>
  </w:num>
  <w:num w:numId="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EB7"/>
    <w:rsid w:val="00050EB3"/>
    <w:rsid w:val="00081E3F"/>
    <w:rsid w:val="00126A90"/>
    <w:rsid w:val="00137423"/>
    <w:rsid w:val="00157987"/>
    <w:rsid w:val="001A1608"/>
    <w:rsid w:val="002B3EB7"/>
    <w:rsid w:val="003B66A9"/>
    <w:rsid w:val="00434239"/>
    <w:rsid w:val="00520EB7"/>
    <w:rsid w:val="0065061B"/>
    <w:rsid w:val="007923E8"/>
    <w:rsid w:val="009D6613"/>
    <w:rsid w:val="00A7015D"/>
    <w:rsid w:val="00AB4219"/>
    <w:rsid w:val="00B3671D"/>
    <w:rsid w:val="00BB4E96"/>
    <w:rsid w:val="00BB7BC7"/>
    <w:rsid w:val="00C974DF"/>
    <w:rsid w:val="00D02C34"/>
    <w:rsid w:val="00D16187"/>
    <w:rsid w:val="00DB1C57"/>
    <w:rsid w:val="00F21D0D"/>
    <w:rsid w:val="00F94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141280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7BC7"/>
    <w:pPr>
      <w:widowControl w:val="0"/>
      <w:jc w:val="both"/>
    </w:pPr>
    <w:rPr>
      <w:noProof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semiHidden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autoRedefine/>
    <w:semiHidden/>
  </w:style>
  <w:style w:type="paragraph" w:styleId="20">
    <w:name w:val="toc 2"/>
    <w:basedOn w:val="a"/>
    <w:next w:val="a"/>
    <w:autoRedefine/>
    <w:semiHidden/>
    <w:pPr>
      <w:ind w:leftChars="200" w:left="420"/>
    </w:pPr>
  </w:style>
  <w:style w:type="paragraph" w:styleId="30">
    <w:name w:val="toc 3"/>
    <w:basedOn w:val="a"/>
    <w:next w:val="a"/>
    <w:autoRedefine/>
    <w:semiHidden/>
    <w:pPr>
      <w:ind w:leftChars="400" w:left="840"/>
    </w:pPr>
  </w:style>
  <w:style w:type="paragraph" w:styleId="4">
    <w:name w:val="toc 4"/>
    <w:basedOn w:val="a"/>
    <w:next w:val="a"/>
    <w:autoRedefine/>
    <w:semiHidden/>
    <w:pPr>
      <w:ind w:leftChars="600" w:left="1260"/>
    </w:pPr>
  </w:style>
  <w:style w:type="paragraph" w:styleId="5">
    <w:name w:val="toc 5"/>
    <w:basedOn w:val="a"/>
    <w:next w:val="a"/>
    <w:autoRedefine/>
    <w:semiHidden/>
    <w:pPr>
      <w:ind w:leftChars="800" w:left="1680"/>
    </w:pPr>
  </w:style>
  <w:style w:type="paragraph" w:styleId="6">
    <w:name w:val="toc 6"/>
    <w:basedOn w:val="a"/>
    <w:next w:val="a"/>
    <w:autoRedefine/>
    <w:semiHidden/>
    <w:pPr>
      <w:ind w:leftChars="1000" w:left="2100"/>
    </w:pPr>
  </w:style>
  <w:style w:type="paragraph" w:styleId="7">
    <w:name w:val="toc 7"/>
    <w:basedOn w:val="a"/>
    <w:next w:val="a"/>
    <w:autoRedefine/>
    <w:semiHidden/>
    <w:pPr>
      <w:ind w:leftChars="1200" w:left="2520"/>
    </w:pPr>
  </w:style>
  <w:style w:type="paragraph" w:styleId="8">
    <w:name w:val="toc 8"/>
    <w:basedOn w:val="a"/>
    <w:next w:val="a"/>
    <w:autoRedefine/>
    <w:semiHidden/>
    <w:pPr>
      <w:ind w:leftChars="1400" w:left="2940"/>
    </w:pPr>
  </w:style>
  <w:style w:type="paragraph" w:styleId="9">
    <w:name w:val="toc 9"/>
    <w:basedOn w:val="a"/>
    <w:next w:val="a"/>
    <w:autoRedefine/>
    <w:semiHidden/>
    <w:pPr>
      <w:ind w:leftChars="1600" w:left="3360"/>
    </w:pPr>
  </w:style>
  <w:style w:type="character" w:styleId="a3">
    <w:name w:val="Hyperlink"/>
    <w:basedOn w:val="a0"/>
    <w:semiHidden/>
    <w:rPr>
      <w:color w:val="0000FF"/>
      <w:u w:val="single"/>
    </w:rPr>
  </w:style>
  <w:style w:type="paragraph" w:styleId="a4">
    <w:name w:val="header"/>
    <w:basedOn w:val="a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semiHidden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Body Text"/>
    <w:basedOn w:val="a"/>
    <w:semiHidden/>
    <w:rPr>
      <w:color w:val="FF0000"/>
    </w:rPr>
  </w:style>
  <w:style w:type="paragraph" w:styleId="a7">
    <w:name w:val="Body Text Indent"/>
    <w:basedOn w:val="a"/>
    <w:semiHidden/>
    <w:pPr>
      <w:ind w:leftChars="372" w:left="781"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GB2312"/>
  <w:doNotSaveAsSingleFile/>
  <w:pixelsPerInch w:val="96"/>
  <w:targetScreenSz w:val="800x600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header" Target="header1.xml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jp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Kim/Desktop/&#19977;&#12289;&#38656;&#27714;&#35268;&#26684;&#35828;&#26126;&#20070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三、需求规格说明书.dot</Template>
  <TotalTime>125</TotalTime>
  <Pages>18</Pages>
  <Words>748</Words>
  <Characters>4268</Characters>
  <Application>Microsoft Macintosh Word</Application>
  <DocSecurity>0</DocSecurity>
  <Lines>35</Lines>
  <Paragraphs>10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三、需求规格说明书</vt:lpstr>
    </vt:vector>
  </TitlesOfParts>
  <Manager/>
  <Company>北京北大天正科技发展有限公司</Company>
  <LinksUpToDate>false</LinksUpToDate>
  <CharactersWithSpaces>5006</CharactersWithSpaces>
  <SharedDoc>false</SharedDoc>
  <HLinks>
    <vt:vector size="168" baseType="variant">
      <vt:variant>
        <vt:i4>1572927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_Toc506358949</vt:lpwstr>
      </vt:variant>
      <vt:variant>
        <vt:i4>1572927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_Toc506358948</vt:lpwstr>
      </vt:variant>
      <vt:variant>
        <vt:i4>1572927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_Toc506358947</vt:lpwstr>
      </vt:variant>
      <vt:variant>
        <vt:i4>1572927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_Toc506358946</vt:lpwstr>
      </vt:variant>
      <vt:variant>
        <vt:i4>1572927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_Toc506358945</vt:lpwstr>
      </vt:variant>
      <vt:variant>
        <vt:i4>1572927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_Toc506358944</vt:lpwstr>
      </vt:variant>
      <vt:variant>
        <vt:i4>1572927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_Toc506358943</vt:lpwstr>
      </vt:variant>
      <vt:variant>
        <vt:i4>1572927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_Toc506358942</vt:lpwstr>
      </vt:variant>
      <vt:variant>
        <vt:i4>1572927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_Toc506358941</vt:lpwstr>
      </vt:variant>
      <vt:variant>
        <vt:i4>1572927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_Toc506358940</vt:lpwstr>
      </vt:variant>
      <vt:variant>
        <vt:i4>2031679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_Toc506358939</vt:lpwstr>
      </vt:variant>
      <vt:variant>
        <vt:i4>2031679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_Toc506358938</vt:lpwstr>
      </vt:variant>
      <vt:variant>
        <vt:i4>2031679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_Toc506358937</vt:lpwstr>
      </vt:variant>
      <vt:variant>
        <vt:i4>2031679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_Toc506358936</vt:lpwstr>
      </vt:variant>
      <vt:variant>
        <vt:i4>2031679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_Toc506358935</vt:lpwstr>
      </vt:variant>
      <vt:variant>
        <vt:i4>2031679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_Toc506358934</vt:lpwstr>
      </vt:variant>
      <vt:variant>
        <vt:i4>2031679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_Toc506358933</vt:lpwstr>
      </vt:variant>
      <vt:variant>
        <vt:i4>2031679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_Toc506358932</vt:lpwstr>
      </vt:variant>
      <vt:variant>
        <vt:i4>2031679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_Toc506358931</vt:lpwstr>
      </vt:variant>
      <vt:variant>
        <vt:i4>2031679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_Toc506358930</vt:lpwstr>
      </vt:variant>
      <vt:variant>
        <vt:i4>1966143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_Toc506358929</vt:lpwstr>
      </vt:variant>
      <vt:variant>
        <vt:i4>1966143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_Toc506358928</vt:lpwstr>
      </vt:variant>
      <vt:variant>
        <vt:i4>1966143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_Toc506358927</vt:lpwstr>
      </vt:variant>
      <vt:variant>
        <vt:i4>1966143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_Toc506358926</vt:lpwstr>
      </vt:variant>
      <vt:variant>
        <vt:i4>1966143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_Toc506358925</vt:lpwstr>
      </vt:variant>
      <vt:variant>
        <vt:i4>1966143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_Toc506358924</vt:lpwstr>
      </vt:variant>
      <vt:variant>
        <vt:i4>1966143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_Toc506358923</vt:lpwstr>
      </vt:variant>
      <vt:variant>
        <vt:i4>1966143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_Toc506358922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三、需求规格说明书</dc:title>
  <dc:subject/>
  <dc:creator>Microsoft Office 用户</dc:creator>
  <cp:keywords/>
  <dc:description/>
  <cp:lastModifiedBy>Microsoft Office 用户</cp:lastModifiedBy>
  <cp:revision>2</cp:revision>
  <cp:lastPrinted>2001-02-09T04:16:00Z</cp:lastPrinted>
  <dcterms:created xsi:type="dcterms:W3CDTF">2017-07-06T08:03:00Z</dcterms:created>
  <dcterms:modified xsi:type="dcterms:W3CDTF">2017-07-06T16:17:00Z</dcterms:modified>
</cp:coreProperties>
</file>